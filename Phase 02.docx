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38EB"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Product Demand Prediction with</w:t>
      </w:r>
    </w:p>
    <w:p w:rsidR="005A40FE"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Machine Learnings-Guidelines</w:t>
      </w: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FD5A2A" w:rsidP="00BE3B40">
      <w:pPr>
        <w:pBdr>
          <w:right w:val="single" w:sz="4" w:space="6" w:color="auto"/>
        </w:pBdr>
        <w:tabs>
          <w:tab w:val="left" w:pos="5310"/>
        </w:tabs>
        <w:jc w:val="both"/>
        <w:rPr>
          <w:rFonts w:ascii="Arial Narrow" w:hAnsi="Arial Narrow"/>
          <w:b/>
          <w:sz w:val="28"/>
          <w:szCs w:val="28"/>
        </w:rPr>
      </w:pPr>
      <w:r>
        <w:rPr>
          <w:rFonts w:ascii="Century" w:hAnsi="Century"/>
          <w:b/>
          <w:sz w:val="28"/>
          <w:szCs w:val="28"/>
        </w:rPr>
        <w:t>Nam</w:t>
      </w:r>
      <w:r w:rsidR="00FC6BD9">
        <w:rPr>
          <w:rFonts w:ascii="Century" w:hAnsi="Century"/>
          <w:b/>
          <w:sz w:val="28"/>
          <w:szCs w:val="28"/>
        </w:rPr>
        <w:t>e   :</w:t>
      </w:r>
      <w:r w:rsidR="00AE25A1">
        <w:rPr>
          <w:rFonts w:ascii="Century" w:hAnsi="Century"/>
          <w:b/>
          <w:sz w:val="28"/>
          <w:szCs w:val="28"/>
        </w:rPr>
        <w:t xml:space="preserve"> KARTHIKEYAN M</w:t>
      </w:r>
      <w:r w:rsidR="009928D0">
        <w:rPr>
          <w:rFonts w:ascii="Arial Narrow" w:hAnsi="Arial Narrow"/>
          <w:b/>
          <w:sz w:val="28"/>
          <w:szCs w:val="28"/>
        </w:rPr>
        <w:tab/>
        <w:t xml:space="preserve">   E-</w:t>
      </w:r>
      <w:r w:rsidR="009928D0" w:rsidRPr="009928D0">
        <w:rPr>
          <w:rFonts w:ascii="Bell MT" w:hAnsi="Bell MT"/>
          <w:b/>
          <w:sz w:val="28"/>
          <w:szCs w:val="28"/>
        </w:rPr>
        <w:t>MAIL</w:t>
      </w:r>
      <w:r w:rsidR="005C20D6">
        <w:rPr>
          <w:rFonts w:ascii="Arial Narrow" w:hAnsi="Arial Narrow"/>
          <w:b/>
          <w:sz w:val="28"/>
          <w:szCs w:val="28"/>
        </w:rPr>
        <w:t>:karthikkeyan2582@</w:t>
      </w:r>
      <w:r w:rsidR="002A5C7D">
        <w:rPr>
          <w:rFonts w:ascii="Arial Narrow" w:hAnsi="Arial Narrow"/>
          <w:b/>
          <w:sz w:val="28"/>
          <w:szCs w:val="28"/>
        </w:rPr>
        <w:t>gmail.com</w:t>
      </w:r>
    </w:p>
    <w:p w:rsidR="009928D0" w:rsidRDefault="009928D0"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tabs>
          <w:tab w:val="left" w:pos="5520"/>
        </w:tabs>
        <w:jc w:val="both"/>
        <w:rPr>
          <w:rFonts w:ascii="Arial Narrow" w:hAnsi="Arial Narrow"/>
          <w:b/>
          <w:sz w:val="28"/>
          <w:szCs w:val="28"/>
        </w:rPr>
      </w:pPr>
      <w:r>
        <w:rPr>
          <w:rFonts w:ascii="Arial Narrow" w:hAnsi="Arial Narrow"/>
          <w:b/>
          <w:sz w:val="28"/>
          <w:szCs w:val="28"/>
        </w:rPr>
        <w:t xml:space="preserve">REG </w:t>
      </w:r>
      <w:r w:rsidRPr="009928D0">
        <w:rPr>
          <w:rFonts w:ascii="Century" w:hAnsi="Century"/>
          <w:b/>
          <w:sz w:val="28"/>
          <w:szCs w:val="28"/>
        </w:rPr>
        <w:t>NO</w:t>
      </w:r>
      <w:r>
        <w:rPr>
          <w:rFonts w:ascii="Arial Narrow" w:hAnsi="Arial Narrow"/>
          <w:b/>
          <w:sz w:val="28"/>
          <w:szCs w:val="28"/>
        </w:rPr>
        <w:t xml:space="preserve"> </w:t>
      </w:r>
      <w:r w:rsidR="009928D0">
        <w:rPr>
          <w:rFonts w:ascii="Arial Narrow" w:hAnsi="Arial Narrow"/>
          <w:b/>
          <w:sz w:val="28"/>
          <w:szCs w:val="28"/>
        </w:rPr>
        <w:t xml:space="preserve">  :</w:t>
      </w:r>
      <w:r>
        <w:rPr>
          <w:rFonts w:ascii="Arial Narrow" w:hAnsi="Arial Narrow"/>
          <w:b/>
          <w:sz w:val="28"/>
          <w:szCs w:val="28"/>
        </w:rPr>
        <w:t>9127211040</w:t>
      </w:r>
      <w:r w:rsidR="002A5C7D">
        <w:rPr>
          <w:rFonts w:ascii="Arial Narrow" w:hAnsi="Arial Narrow"/>
          <w:b/>
          <w:sz w:val="28"/>
          <w:szCs w:val="28"/>
        </w:rPr>
        <w:t>18</w:t>
      </w: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color w:val="000000" w:themeColor="text1"/>
          <w:sz w:val="28"/>
          <w:szCs w:val="28"/>
          <w:u w:val="single"/>
        </w:rPr>
      </w:pPr>
    </w:p>
    <w:p w:rsidR="007910A0" w:rsidRDefault="007910A0" w:rsidP="00BE3B40">
      <w:pPr>
        <w:pBdr>
          <w:right w:val="single" w:sz="4" w:space="6" w:color="auto"/>
        </w:pBdr>
        <w:tabs>
          <w:tab w:val="left" w:pos="8070"/>
        </w:tabs>
        <w:jc w:val="both"/>
        <w:rPr>
          <w:rFonts w:ascii="Arial Narrow" w:hAnsi="Arial Narrow"/>
          <w:color w:val="000000" w:themeColor="text1"/>
          <w:sz w:val="28"/>
          <w:szCs w:val="28"/>
          <w:u w:val="single"/>
        </w:rPr>
      </w:pPr>
      <w:r>
        <w:rPr>
          <w:rFonts w:ascii="Arial Narrow" w:hAnsi="Arial Narrow"/>
          <w:color w:val="000000" w:themeColor="text1"/>
          <w:sz w:val="28"/>
          <w:szCs w:val="28"/>
          <w:u w:val="single"/>
        </w:rPr>
        <w:tab/>
      </w:r>
    </w:p>
    <w:p w:rsidR="007910A0" w:rsidRPr="00E96BE1" w:rsidRDefault="007910A0" w:rsidP="00BE3B40">
      <w:pPr>
        <w:pBdr>
          <w:right w:val="single" w:sz="4" w:space="6" w:color="auto"/>
        </w:pBdr>
        <w:jc w:val="both"/>
        <w:rPr>
          <w:rFonts w:ascii="Baskerville Old Face" w:hAnsi="Baskerville Old Face"/>
          <w:sz w:val="40"/>
          <w:szCs w:val="40"/>
          <w:u w:val="single"/>
        </w:rPr>
      </w:pPr>
      <w:r w:rsidRPr="00E96BE1">
        <w:rPr>
          <w:rFonts w:ascii="Baskerville Old Face" w:hAnsi="Baskerville Old Face"/>
          <w:sz w:val="40"/>
          <w:szCs w:val="40"/>
          <w:u w:val="single"/>
        </w:rPr>
        <w:t>Abstract</w:t>
      </w:r>
    </w:p>
    <w:p w:rsidR="007910A0" w:rsidRDefault="007910A0" w:rsidP="00BE3B40">
      <w:pPr>
        <w:pBdr>
          <w:right w:val="single" w:sz="4" w:space="6" w:color="auto"/>
        </w:pBdr>
        <w:jc w:val="both"/>
        <w:rPr>
          <w:rFonts w:ascii="Baskerville Old Face" w:hAnsi="Baskerville Old Face"/>
          <w:sz w:val="40"/>
          <w:szCs w:val="40"/>
        </w:rPr>
      </w:pPr>
    </w:p>
    <w:p w:rsidR="007910A0" w:rsidRPr="00497B10" w:rsidRDefault="007910A0" w:rsidP="009928D0">
      <w:pPr>
        <w:pStyle w:val="Heading6"/>
      </w:pPr>
      <w:r w:rsidRPr="007910A0">
        <w:rPr>
          <w:rFonts w:ascii="Bodoni MT Black" w:hAnsi="Bodoni MT Black"/>
        </w:rPr>
        <w:t>Background</w:t>
      </w:r>
      <w:r w:rsidRPr="006B6470">
        <w:rPr>
          <w:rFonts w:ascii="Bell MT" w:hAnsi="Bell MT"/>
        </w:rPr>
        <w:t xml:space="preserve">: </w:t>
      </w:r>
      <w:r w:rsidRPr="00497B10">
        <w:t>Sales forecasting is an important field in the food sector, and it has recently got immense popularity to boost market operations and productivity due to new technologies. The industry has traditionally foc</w:t>
      </w:r>
      <w:r w:rsidR="006B6470" w:rsidRPr="00497B10">
        <w:t>used on a conventional statisti</w:t>
      </w:r>
      <w:r w:rsidRPr="00497B10">
        <w:t>cal model but in the recent years, Machine Learning techniques have received more attention.</w:t>
      </w:r>
    </w:p>
    <w:p w:rsidR="006B6470" w:rsidRPr="00497B10" w:rsidRDefault="007910A0" w:rsidP="009928D0">
      <w:pPr>
        <w:pStyle w:val="Heading6"/>
      </w:pPr>
      <w:r>
        <w:t xml:space="preserve"> </w:t>
      </w:r>
      <w:r w:rsidRPr="007910A0">
        <w:rPr>
          <w:rFonts w:ascii="Bodoni MT Black" w:hAnsi="Bodoni MT Black"/>
        </w:rPr>
        <w:t>Objectives</w:t>
      </w:r>
      <w:r>
        <w:t xml:space="preserve">: </w:t>
      </w:r>
      <w:r w:rsidRPr="00497B10">
        <w:t xml:space="preserve">This thesis will help to identify the critical features that influence sales and also an experiment is performed to find the best suitable algorithm for sales forecasting. </w:t>
      </w:r>
    </w:p>
    <w:p w:rsidR="006B6470" w:rsidRPr="00497B10" w:rsidRDefault="007910A0" w:rsidP="009928D0">
      <w:pPr>
        <w:pStyle w:val="Heading6"/>
      </w:pPr>
      <w:r w:rsidRPr="00497B10">
        <w:t xml:space="preserve">Methods: Machine Learning Algorithms such as </w:t>
      </w:r>
      <w:r w:rsidR="006B6470" w:rsidRPr="00497B10">
        <w:t>Simple Linear Regression, Gradi</w:t>
      </w:r>
      <w:r w:rsidRPr="00497B10">
        <w:t>ent Boosting Regression, Support Vector Regression, and Random Forest Regression were considered in this thesis, which they expected to perform well on the issues. An experiment is carried out to determine the efficiency of the algorithms.</w:t>
      </w:r>
    </w:p>
    <w:p w:rsidR="006B6470" w:rsidRPr="00497B10" w:rsidRDefault="007910A0" w:rsidP="009928D0">
      <w:pPr>
        <w:pStyle w:val="Heading6"/>
      </w:pPr>
      <w:r>
        <w:t xml:space="preserve"> </w:t>
      </w:r>
      <w:r w:rsidRPr="006B6470">
        <w:rPr>
          <w:rFonts w:ascii="Bodoni MT Black" w:hAnsi="Bodoni MT Black"/>
        </w:rPr>
        <w:t>Results</w:t>
      </w:r>
      <w:r w:rsidRPr="00497B10">
        <w:t>: Algorithms such as Simple Linear R</w:t>
      </w:r>
      <w:r w:rsidR="006B6470" w:rsidRPr="00497B10">
        <w:t>egression, Gradient Boosting Re</w:t>
      </w:r>
      <w:r w:rsidRPr="00497B10">
        <w:t>gression, Support Vector Regression, and Random Forest Regression are commonly known for performing better than others, this has been clearly shown that Random Forest Regression is the most appropriate algorithm compared to the others.</w:t>
      </w:r>
    </w:p>
    <w:p w:rsidR="00497B10" w:rsidRDefault="007910A0" w:rsidP="009928D0">
      <w:pPr>
        <w:pStyle w:val="Heading6"/>
      </w:pPr>
      <w:r>
        <w:t xml:space="preserve"> </w:t>
      </w:r>
      <w:r w:rsidRPr="006B6470">
        <w:rPr>
          <w:rFonts w:ascii="Bodoni MT Black" w:hAnsi="Bodoni MT Black"/>
        </w:rPr>
        <w:t>Conclusions</w:t>
      </w:r>
      <w:r w:rsidRPr="00497B10">
        <w:t>: The Random Forest Regression al</w:t>
      </w:r>
      <w:r w:rsidR="006B6470" w:rsidRPr="00497B10">
        <w:t>gorithm performed well after do</w:t>
      </w:r>
      <w:r w:rsidRPr="00497B10">
        <w:t>ing all the study when compared with other algorithms. Hence the Random Forest Regression is considered as the best suitable algorithm for forecasting product sales</w:t>
      </w:r>
    </w:p>
    <w:p w:rsidR="00497B10" w:rsidRPr="00497B10" w:rsidRDefault="00497B10" w:rsidP="00497B10">
      <w:pPr>
        <w:rPr>
          <w:rFonts w:ascii="Corbel" w:hAnsi="Corbel"/>
        </w:rPr>
      </w:pPr>
    </w:p>
    <w:p w:rsidR="00497B10" w:rsidRDefault="00497B10" w:rsidP="00497B10">
      <w:pPr>
        <w:rPr>
          <w:rFonts w:ascii="Corbel" w:hAnsi="Corbel"/>
        </w:rPr>
      </w:pPr>
    </w:p>
    <w:p w:rsidR="007910A0" w:rsidRPr="00E96BE1" w:rsidRDefault="00497B10" w:rsidP="00497B10">
      <w:pPr>
        <w:rPr>
          <w:rFonts w:ascii="Arial Black" w:hAnsi="Arial Black"/>
          <w:u w:val="single"/>
        </w:rPr>
      </w:pPr>
      <w:r w:rsidRPr="00E96BE1">
        <w:rPr>
          <w:rFonts w:ascii="Arial Black" w:hAnsi="Arial Black"/>
          <w:u w:val="single"/>
        </w:rPr>
        <w:t>Aims and Objectives</w:t>
      </w:r>
    </w:p>
    <w:p w:rsidR="00497B10" w:rsidRPr="00497B10" w:rsidRDefault="00497B10" w:rsidP="00497B10">
      <w:pPr>
        <w:pStyle w:val="NoSpacing"/>
        <w:rPr>
          <w:rStyle w:val="Strong"/>
        </w:rPr>
      </w:pPr>
      <w:r w:rsidRPr="00497B10">
        <w:rPr>
          <w:rStyle w:val="Strong"/>
        </w:rPr>
        <w:t>This thesis aims to develop a Machine Learning model that can predict the sales of products from different outlets. Several objectives were drawn to attain the goal</w:t>
      </w:r>
    </w:p>
    <w:p w:rsidR="00497B10" w:rsidRDefault="00497B10" w:rsidP="00497B10">
      <w:pPr>
        <w:rPr>
          <w:rFonts w:ascii="Corbel" w:hAnsi="Corbel"/>
        </w:rPr>
      </w:pPr>
    </w:p>
    <w:p w:rsidR="00497B10" w:rsidRPr="00E96BE1" w:rsidRDefault="00497B10" w:rsidP="00497B10">
      <w:pPr>
        <w:rPr>
          <w:u w:val="single"/>
        </w:rPr>
      </w:pPr>
      <w:r w:rsidRPr="00E96BE1">
        <w:rPr>
          <w:rFonts w:ascii="Bodoni MT Black" w:hAnsi="Bodoni MT Black"/>
          <w:sz w:val="28"/>
          <w:szCs w:val="28"/>
          <w:u w:val="single"/>
        </w:rPr>
        <w:t>Objectives</w:t>
      </w:r>
      <w:r w:rsidRPr="00E96BE1">
        <w:rPr>
          <w:u w:val="single"/>
        </w:rPr>
        <w:t>:</w:t>
      </w:r>
    </w:p>
    <w:p w:rsidR="00497B10" w:rsidRPr="009928D0" w:rsidRDefault="00497B10" w:rsidP="00497B10">
      <w:pPr>
        <w:pStyle w:val="ListParagraph"/>
        <w:numPr>
          <w:ilvl w:val="0"/>
          <w:numId w:val="29"/>
        </w:numPr>
        <w:rPr>
          <w:rStyle w:val="Strong"/>
        </w:rPr>
      </w:pPr>
      <w:r w:rsidRPr="009928D0">
        <w:rPr>
          <w:rStyle w:val="Strong"/>
        </w:rPr>
        <w:lastRenderedPageBreak/>
        <w:t>Converting data into an appropriate form using various preprocessing techniques for the implementation of Machine Learning algorithms</w:t>
      </w:r>
    </w:p>
    <w:p w:rsidR="00497B10" w:rsidRPr="009928D0" w:rsidRDefault="00497B10" w:rsidP="00497B10">
      <w:pPr>
        <w:pStyle w:val="ListParagraph"/>
        <w:numPr>
          <w:ilvl w:val="0"/>
          <w:numId w:val="29"/>
        </w:numPr>
        <w:rPr>
          <w:rStyle w:val="Strong"/>
        </w:rPr>
      </w:pPr>
      <w:r w:rsidRPr="009928D0">
        <w:rPr>
          <w:rStyle w:val="Strong"/>
        </w:rPr>
        <w:t>Finding critical features that will most influence sales of the product.</w:t>
      </w:r>
    </w:p>
    <w:p w:rsidR="00E85221" w:rsidRDefault="00497B10" w:rsidP="00E85221">
      <w:pPr>
        <w:pStyle w:val="ListParagraph"/>
        <w:numPr>
          <w:ilvl w:val="0"/>
          <w:numId w:val="29"/>
        </w:numPr>
        <w:rPr>
          <w:rStyle w:val="Strong"/>
        </w:rPr>
      </w:pPr>
      <w:r w:rsidRPr="009928D0">
        <w:rPr>
          <w:rStyle w:val="Strong"/>
        </w:rPr>
        <w:t xml:space="preserve">To determine the appropriate Machine Learning </w:t>
      </w:r>
      <w:r w:rsidR="00E85221">
        <w:rPr>
          <w:rStyle w:val="Strong"/>
        </w:rPr>
        <w:t>algorithm for sales forecasting.</w:t>
      </w:r>
    </w:p>
    <w:p w:rsidR="00E85221" w:rsidRPr="00E96BE1" w:rsidRDefault="00E85221" w:rsidP="00E85221">
      <w:pPr>
        <w:rPr>
          <w:rStyle w:val="Strong"/>
          <w:rFonts w:ascii="Arial Black" w:hAnsi="Arial Black"/>
          <w:sz w:val="20"/>
          <w:szCs w:val="20"/>
          <w:u w:val="single"/>
        </w:rPr>
      </w:pPr>
      <w:r w:rsidRPr="00E96BE1">
        <w:rPr>
          <w:rStyle w:val="Strong"/>
          <w:rFonts w:ascii="Arial Black" w:hAnsi="Arial Black"/>
          <w:sz w:val="20"/>
          <w:szCs w:val="20"/>
          <w:u w:val="single"/>
        </w:rPr>
        <w:t>Introduction</w:t>
      </w:r>
    </w:p>
    <w:p w:rsidR="00E85221" w:rsidRDefault="00E96BE1" w:rsidP="00E85221">
      <w:pPr>
        <w:rPr>
          <w:rStyle w:val="Strong"/>
        </w:rPr>
      </w:pPr>
      <w:r>
        <w:rPr>
          <w:rStyle w:val="Strong"/>
        </w:rPr>
        <w:t xml:space="preserve">         </w:t>
      </w:r>
      <w:r w:rsidR="00E85221" w:rsidRPr="00E85221">
        <w:rPr>
          <w:rStyle w:val="Strong"/>
        </w:rPr>
        <w:t>Earlier companies used to produce goods without considering the number of sales and demand. For any manufacturer to determine whether to increase or decrease the production of several units, data regarding the demand for products on the market is required. Companies can face losses if they fail to consider these values while competing on the market. Different companies choose specific criteria to determine their demand and sales</w:t>
      </w:r>
    </w:p>
    <w:p w:rsidR="00CF1F7C" w:rsidRDefault="00CF1F7C" w:rsidP="00E85221">
      <w:pPr>
        <w:rPr>
          <w:rStyle w:val="Strong"/>
        </w:rPr>
      </w:pPr>
      <w:r>
        <w:rPr>
          <w:noProof/>
          <w:lang w:val="en-IN" w:eastAsia="en-IN"/>
        </w:rPr>
        <mc:AlternateContent>
          <mc:Choice Requires="wpg">
            <w:drawing>
              <wp:anchor distT="0" distB="0" distL="114300" distR="114300" simplePos="0" relativeHeight="251663360" behindDoc="0" locked="0" layoutInCell="1" allowOverlap="1" wp14:anchorId="5718C593" wp14:editId="6C608C8A">
                <wp:simplePos x="0" y="0"/>
                <wp:positionH relativeFrom="margin">
                  <wp:posOffset>152400</wp:posOffset>
                </wp:positionH>
                <wp:positionV relativeFrom="paragraph">
                  <wp:posOffset>322580</wp:posOffset>
                </wp:positionV>
                <wp:extent cx="5235575" cy="2438400"/>
                <wp:effectExtent l="0" t="0" r="22225" b="0"/>
                <wp:wrapTopAndBottom/>
                <wp:docPr id="26090" name="Group 26090"/>
                <wp:cNvGraphicFramePr/>
                <a:graphic xmlns:a="http://schemas.openxmlformats.org/drawingml/2006/main">
                  <a:graphicData uri="http://schemas.microsoft.com/office/word/2010/wordprocessingGroup">
                    <wpg:wgp>
                      <wpg:cNvGrpSpPr/>
                      <wpg:grpSpPr>
                        <a:xfrm>
                          <a:off x="0" y="0"/>
                          <a:ext cx="5235575" cy="2438400"/>
                          <a:chOff x="0" y="0"/>
                          <a:chExt cx="5388588" cy="2591058"/>
                        </a:xfrm>
                      </wpg:grpSpPr>
                      <pic:pic xmlns:pic="http://schemas.openxmlformats.org/drawingml/2006/picture">
                        <pic:nvPicPr>
                          <pic:cNvPr id="106" name="Picture 106"/>
                          <pic:cNvPicPr/>
                        </pic:nvPicPr>
                        <pic:blipFill>
                          <a:blip r:embed="rId11"/>
                          <a:stretch>
                            <a:fillRect/>
                          </a:stretch>
                        </pic:blipFill>
                        <pic:spPr>
                          <a:xfrm flipV="1">
                            <a:off x="193093" y="721180"/>
                            <a:ext cx="402334" cy="402335"/>
                          </a:xfrm>
                          <a:prstGeom prst="rect">
                            <a:avLst/>
                          </a:prstGeom>
                        </pic:spPr>
                      </pic:pic>
                      <wps:wsp>
                        <wps:cNvPr id="107" name="Rectangle 107"/>
                        <wps:cNvSpPr/>
                        <wps:spPr>
                          <a:xfrm>
                            <a:off x="251562" y="1150134"/>
                            <a:ext cx="4993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08" name="Rectangle 108"/>
                        <wps:cNvSpPr/>
                        <wps:spPr>
                          <a:xfrm>
                            <a:off x="289124" y="1150134"/>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09" name="Rectangle 109"/>
                        <wps:cNvSpPr/>
                        <wps:spPr>
                          <a:xfrm>
                            <a:off x="327206" y="1150134"/>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10" name="Rectangle 110"/>
                        <wps:cNvSpPr/>
                        <wps:spPr>
                          <a:xfrm>
                            <a:off x="355517" y="1150134"/>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11" name="Rectangle 111"/>
                        <wps:cNvSpPr/>
                        <wps:spPr>
                          <a:xfrm>
                            <a:off x="380120" y="1150134"/>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2" name="Rectangle 112"/>
                        <wps:cNvSpPr/>
                        <wps:spPr>
                          <a:xfrm>
                            <a:off x="418272" y="1150134"/>
                            <a:ext cx="7673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m</w:t>
                              </w:r>
                            </w:p>
                          </w:txbxContent>
                        </wps:txbx>
                        <wps:bodyPr horzOverflow="overflow" lIns="0" tIns="0" rIns="0" bIns="0" rtlCol="0">
                          <a:noAutofit/>
                        </wps:bodyPr>
                      </wps:wsp>
                      <wps:wsp>
                        <wps:cNvPr id="113" name="Rectangle 113"/>
                        <wps:cNvSpPr/>
                        <wps:spPr>
                          <a:xfrm>
                            <a:off x="475999" y="1150134"/>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14" name="Rectangle 114"/>
                        <wps:cNvSpPr/>
                        <wps:spPr>
                          <a:xfrm>
                            <a:off x="511725" y="1150134"/>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r </w:t>
                              </w:r>
                            </w:p>
                          </w:txbxContent>
                        </wps:txbx>
                        <wps:bodyPr horzOverflow="overflow" lIns="0" tIns="0" rIns="0" bIns="0" rtlCol="0">
                          <a:noAutofit/>
                        </wps:bodyPr>
                      </wps:wsp>
                      <pic:pic xmlns:pic="http://schemas.openxmlformats.org/drawingml/2006/picture">
                        <pic:nvPicPr>
                          <pic:cNvPr id="115" name="Picture 115"/>
                          <pic:cNvPicPr/>
                        </pic:nvPicPr>
                        <pic:blipFill>
                          <a:blip r:embed="rId12"/>
                          <a:stretch>
                            <a:fillRect/>
                          </a:stretch>
                        </pic:blipFill>
                        <pic:spPr>
                          <a:xfrm flipV="1">
                            <a:off x="1321875" y="719604"/>
                            <a:ext cx="815803" cy="448676"/>
                          </a:xfrm>
                          <a:prstGeom prst="rect">
                            <a:avLst/>
                          </a:prstGeom>
                        </pic:spPr>
                      </pic:pic>
                      <wps:wsp>
                        <wps:cNvPr id="116" name="Shape 116"/>
                        <wps:cNvSpPr/>
                        <wps:spPr>
                          <a:xfrm>
                            <a:off x="525265" y="945120"/>
                            <a:ext cx="738496" cy="4810"/>
                          </a:xfrm>
                          <a:custGeom>
                            <a:avLst/>
                            <a:gdLst/>
                            <a:ahLst/>
                            <a:cxnLst/>
                            <a:rect l="0" t="0" r="0" b="0"/>
                            <a:pathLst>
                              <a:path w="738496" h="4810">
                                <a:moveTo>
                                  <a:pt x="0" y="4810"/>
                                </a:moveTo>
                                <a:lnTo>
                                  <a:pt x="738496"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117" name="Shape 117"/>
                        <wps:cNvSpPr/>
                        <wps:spPr>
                          <a:xfrm>
                            <a:off x="1255245" y="912003"/>
                            <a:ext cx="66630" cy="66393"/>
                          </a:xfrm>
                          <a:custGeom>
                            <a:avLst/>
                            <a:gdLst/>
                            <a:ahLst/>
                            <a:cxnLst/>
                            <a:rect l="0" t="0" r="0" b="0"/>
                            <a:pathLst>
                              <a:path w="66630" h="66393">
                                <a:moveTo>
                                  <a:pt x="0" y="0"/>
                                </a:moveTo>
                                <a:lnTo>
                                  <a:pt x="66630" y="32724"/>
                                </a:lnTo>
                                <a:lnTo>
                                  <a:pt x="473"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118" name="Rectangle 118"/>
                        <wps:cNvSpPr/>
                        <wps:spPr>
                          <a:xfrm>
                            <a:off x="612554"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9" name="Rectangle 119"/>
                        <wps:cNvSpPr/>
                        <wps:spPr>
                          <a:xfrm>
                            <a:off x="650706"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0" name="Rectangle 120"/>
                        <wps:cNvSpPr/>
                        <wps:spPr>
                          <a:xfrm>
                            <a:off x="67593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21" name="Rectangle 121"/>
                        <wps:cNvSpPr/>
                        <wps:spPr>
                          <a:xfrm>
                            <a:off x="714015" y="853573"/>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22" name="Rectangle 122"/>
                        <wps:cNvSpPr/>
                        <wps:spPr>
                          <a:xfrm>
                            <a:off x="74974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3" name="Rectangle 123"/>
                        <wps:cNvSpPr/>
                        <wps:spPr>
                          <a:xfrm>
                            <a:off x="774967" y="853573"/>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24" name="Rectangle 124"/>
                        <wps:cNvSpPr/>
                        <wps:spPr>
                          <a:xfrm>
                            <a:off x="803278"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5" name="Rectangle 125"/>
                        <wps:cNvSpPr/>
                        <wps:spPr>
                          <a:xfrm>
                            <a:off x="819322" y="853573"/>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126" name="Rectangle 126"/>
                        <wps:cNvSpPr/>
                        <wps:spPr>
                          <a:xfrm>
                            <a:off x="854355"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7" name="Rectangle 127"/>
                        <wps:cNvSpPr/>
                        <wps:spPr>
                          <a:xfrm>
                            <a:off x="870398"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128" name="Rectangle 128"/>
                        <wps:cNvSpPr/>
                        <wps:spPr>
                          <a:xfrm>
                            <a:off x="90848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9" name="Rectangle 129"/>
                        <wps:cNvSpPr/>
                        <wps:spPr>
                          <a:xfrm>
                            <a:off x="933708"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30" name="Rectangle 130"/>
                        <wps:cNvSpPr/>
                        <wps:spPr>
                          <a:xfrm>
                            <a:off x="971860"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31" name="Rectangle 131"/>
                        <wps:cNvSpPr/>
                        <wps:spPr>
                          <a:xfrm>
                            <a:off x="100994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32" name="Rectangle 132"/>
                        <wps:cNvSpPr/>
                        <wps:spPr>
                          <a:xfrm>
                            <a:off x="1048025" y="853573"/>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33" name="Rectangle 133"/>
                        <wps:cNvSpPr/>
                        <wps:spPr>
                          <a:xfrm>
                            <a:off x="1077721" y="853573"/>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34" name="Rectangle 134"/>
                        <wps:cNvSpPr/>
                        <wps:spPr>
                          <a:xfrm>
                            <a:off x="1596438" y="613626"/>
                            <a:ext cx="8551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135" name="Rectangle 135"/>
                        <wps:cNvSpPr/>
                        <wps:spPr>
                          <a:xfrm>
                            <a:off x="1660751"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36" name="Rectangle 136"/>
                        <wps:cNvSpPr/>
                        <wps:spPr>
                          <a:xfrm>
                            <a:off x="1696477" y="61362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b</w:t>
                              </w:r>
                            </w:p>
                          </w:txbxContent>
                        </wps:txbx>
                        <wps:bodyPr horzOverflow="overflow" lIns="0" tIns="0" rIns="0" bIns="0" rtlCol="0">
                          <a:noAutofit/>
                        </wps:bodyPr>
                      </wps:wsp>
                      <wps:wsp>
                        <wps:cNvPr id="137" name="Rectangle 137"/>
                        <wps:cNvSpPr/>
                        <wps:spPr>
                          <a:xfrm>
                            <a:off x="1734559" y="61362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38" name="Rectangle 138"/>
                        <wps:cNvSpPr/>
                        <wps:spPr>
                          <a:xfrm>
                            <a:off x="1750603" y="61362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39" name="Rectangle 139"/>
                        <wps:cNvSpPr/>
                        <wps:spPr>
                          <a:xfrm>
                            <a:off x="1784146" y="61362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140" name="Rectangle 140"/>
                        <wps:cNvSpPr/>
                        <wps:spPr>
                          <a:xfrm>
                            <a:off x="1801576" y="613626"/>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41" name="Rectangle 141"/>
                        <wps:cNvSpPr/>
                        <wps:spPr>
                          <a:xfrm>
                            <a:off x="1826179"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pic:pic xmlns:pic="http://schemas.openxmlformats.org/drawingml/2006/picture">
                        <pic:nvPicPr>
                          <pic:cNvPr id="26670" name="Picture 26670"/>
                          <pic:cNvPicPr/>
                        </pic:nvPicPr>
                        <pic:blipFill>
                          <a:blip r:embed="rId13"/>
                          <a:stretch>
                            <a:fillRect/>
                          </a:stretch>
                        </pic:blipFill>
                        <pic:spPr>
                          <a:xfrm>
                            <a:off x="2364437" y="711999"/>
                            <a:ext cx="73025" cy="101600"/>
                          </a:xfrm>
                          <a:prstGeom prst="rect">
                            <a:avLst/>
                          </a:prstGeom>
                        </pic:spPr>
                      </pic:pic>
                      <pic:pic xmlns:pic="http://schemas.openxmlformats.org/drawingml/2006/picture">
                        <pic:nvPicPr>
                          <pic:cNvPr id="26677" name="Picture 26677"/>
                          <pic:cNvPicPr/>
                        </pic:nvPicPr>
                        <pic:blipFill>
                          <a:blip r:embed="rId14"/>
                          <a:stretch>
                            <a:fillRect/>
                          </a:stretch>
                        </pic:blipFill>
                        <pic:spPr>
                          <a:xfrm>
                            <a:off x="2370787" y="702474"/>
                            <a:ext cx="82550" cy="53975"/>
                          </a:xfrm>
                          <a:prstGeom prst="rect">
                            <a:avLst/>
                          </a:prstGeom>
                        </pic:spPr>
                      </pic:pic>
                      <pic:pic xmlns:pic="http://schemas.openxmlformats.org/drawingml/2006/picture">
                        <pic:nvPicPr>
                          <pic:cNvPr id="26688" name="Picture 26688"/>
                          <pic:cNvPicPr/>
                        </pic:nvPicPr>
                        <pic:blipFill>
                          <a:blip r:embed="rId15"/>
                          <a:stretch>
                            <a:fillRect/>
                          </a:stretch>
                        </pic:blipFill>
                        <pic:spPr>
                          <a:xfrm>
                            <a:off x="2424762" y="737399"/>
                            <a:ext cx="34925" cy="76200"/>
                          </a:xfrm>
                          <a:prstGeom prst="rect">
                            <a:avLst/>
                          </a:prstGeom>
                        </pic:spPr>
                      </pic:pic>
                      <pic:pic xmlns:pic="http://schemas.openxmlformats.org/drawingml/2006/picture">
                        <pic:nvPicPr>
                          <pic:cNvPr id="26675" name="Picture 26675"/>
                          <pic:cNvPicPr/>
                        </pic:nvPicPr>
                        <pic:blipFill>
                          <a:blip r:embed="rId16"/>
                          <a:stretch>
                            <a:fillRect/>
                          </a:stretch>
                        </pic:blipFill>
                        <pic:spPr>
                          <a:xfrm>
                            <a:off x="2393012" y="702474"/>
                            <a:ext cx="34925" cy="19050"/>
                          </a:xfrm>
                          <a:prstGeom prst="rect">
                            <a:avLst/>
                          </a:prstGeom>
                        </pic:spPr>
                      </pic:pic>
                      <pic:pic xmlns:pic="http://schemas.openxmlformats.org/drawingml/2006/picture">
                        <pic:nvPicPr>
                          <pic:cNvPr id="26685" name="Picture 26685"/>
                          <pic:cNvPicPr/>
                        </pic:nvPicPr>
                        <pic:blipFill>
                          <a:blip r:embed="rId17"/>
                          <a:stretch>
                            <a:fillRect/>
                          </a:stretch>
                        </pic:blipFill>
                        <pic:spPr>
                          <a:xfrm>
                            <a:off x="2380312" y="648499"/>
                            <a:ext cx="57150" cy="63500"/>
                          </a:xfrm>
                          <a:prstGeom prst="rect">
                            <a:avLst/>
                          </a:prstGeom>
                        </pic:spPr>
                      </pic:pic>
                      <wps:wsp>
                        <wps:cNvPr id="152" name="Shape 152"/>
                        <wps:cNvSpPr/>
                        <wps:spPr>
                          <a:xfrm>
                            <a:off x="2386220" y="652974"/>
                            <a:ext cx="49755" cy="59218"/>
                          </a:xfrm>
                          <a:custGeom>
                            <a:avLst/>
                            <a:gdLst/>
                            <a:ahLst/>
                            <a:cxnLst/>
                            <a:rect l="0" t="0" r="0" b="0"/>
                            <a:pathLst>
                              <a:path w="49755" h="59218">
                                <a:moveTo>
                                  <a:pt x="49755" y="29727"/>
                                </a:moveTo>
                                <a:cubicBezTo>
                                  <a:pt x="49046" y="47942"/>
                                  <a:pt x="38164" y="59218"/>
                                  <a:pt x="24838" y="59218"/>
                                </a:cubicBezTo>
                                <a:cubicBezTo>
                                  <a:pt x="11591" y="59218"/>
                                  <a:pt x="158" y="47942"/>
                                  <a:pt x="0" y="29727"/>
                                </a:cubicBezTo>
                                <a:cubicBezTo>
                                  <a:pt x="158" y="12222"/>
                                  <a:pt x="11591" y="473"/>
                                  <a:pt x="24838"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53" name="Shape 153"/>
                        <wps:cNvSpPr/>
                        <wps:spPr>
                          <a:xfrm>
                            <a:off x="2379596"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4" name="Shape 154"/>
                        <wps:cNvSpPr/>
                        <wps:spPr>
                          <a:xfrm>
                            <a:off x="2419416"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5" name="Shape 155"/>
                        <wps:cNvSpPr/>
                        <wps:spPr>
                          <a:xfrm>
                            <a:off x="2367847" y="652974"/>
                            <a:ext cx="90285" cy="165589"/>
                          </a:xfrm>
                          <a:custGeom>
                            <a:avLst/>
                            <a:gdLst/>
                            <a:ahLst/>
                            <a:cxnLst/>
                            <a:rect l="0" t="0" r="0" b="0"/>
                            <a:pathLst>
                              <a:path w="90285" h="165589">
                                <a:moveTo>
                                  <a:pt x="76959" y="158098"/>
                                </a:moveTo>
                                <a:cubicBezTo>
                                  <a:pt x="90285" y="151948"/>
                                  <a:pt x="89024" y="144930"/>
                                  <a:pt x="89024" y="144930"/>
                                </a:cubicBezTo>
                                <a:cubicBezTo>
                                  <a:pt x="88787" y="131052"/>
                                  <a:pt x="86737" y="102744"/>
                                  <a:pt x="86422" y="99433"/>
                                </a:cubicBezTo>
                                <a:cubicBezTo>
                                  <a:pt x="84766" y="80429"/>
                                  <a:pt x="71676" y="68996"/>
                                  <a:pt x="67655" y="65526"/>
                                </a:cubicBezTo>
                                <a:cubicBezTo>
                                  <a:pt x="64264" y="62609"/>
                                  <a:pt x="61110" y="60322"/>
                                  <a:pt x="57641" y="59139"/>
                                </a:cubicBezTo>
                                <a:lnTo>
                                  <a:pt x="57483" y="54250"/>
                                </a:lnTo>
                                <a:cubicBezTo>
                                  <a:pt x="64185" y="48179"/>
                                  <a:pt x="68128" y="39505"/>
                                  <a:pt x="68128" y="29727"/>
                                </a:cubicBezTo>
                                <a:cubicBezTo>
                                  <a:pt x="68128" y="13326"/>
                                  <a:pt x="57010" y="0"/>
                                  <a:pt x="43211" y="0"/>
                                </a:cubicBezTo>
                                <a:cubicBezTo>
                                  <a:pt x="29490" y="0"/>
                                  <a:pt x="18373" y="13326"/>
                                  <a:pt x="18373" y="29727"/>
                                </a:cubicBezTo>
                                <a:cubicBezTo>
                                  <a:pt x="18373" y="39663"/>
                                  <a:pt x="22394" y="48415"/>
                                  <a:pt x="28623" y="53777"/>
                                </a:cubicBezTo>
                                <a:lnTo>
                                  <a:pt x="7885" y="65526"/>
                                </a:lnTo>
                                <a:cubicBezTo>
                                  <a:pt x="7885" y="65526"/>
                                  <a:pt x="2681" y="68286"/>
                                  <a:pt x="2129" y="77906"/>
                                </a:cubicBezTo>
                                <a:lnTo>
                                  <a:pt x="236" y="119934"/>
                                </a:lnTo>
                                <a:cubicBezTo>
                                  <a:pt x="236" y="119934"/>
                                  <a:pt x="0" y="124034"/>
                                  <a:pt x="2129" y="126558"/>
                                </a:cubicBezTo>
                                <a:cubicBezTo>
                                  <a:pt x="6624" y="131841"/>
                                  <a:pt x="11197" y="131131"/>
                                  <a:pt x="11433" y="131368"/>
                                </a:cubicBezTo>
                                <a:cubicBezTo>
                                  <a:pt x="23656" y="146980"/>
                                  <a:pt x="37770" y="149977"/>
                                  <a:pt x="51490" y="154077"/>
                                </a:cubicBezTo>
                                <a:cubicBezTo>
                                  <a:pt x="52673" y="154392"/>
                                  <a:pt x="60795" y="165589"/>
                                  <a:pt x="76959"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1" name="Picture 26671"/>
                          <pic:cNvPicPr/>
                        </pic:nvPicPr>
                        <pic:blipFill>
                          <a:blip r:embed="rId18"/>
                          <a:stretch>
                            <a:fillRect/>
                          </a:stretch>
                        </pic:blipFill>
                        <pic:spPr>
                          <a:xfrm>
                            <a:off x="2354912" y="829474"/>
                            <a:ext cx="73025" cy="104775"/>
                          </a:xfrm>
                          <a:prstGeom prst="rect">
                            <a:avLst/>
                          </a:prstGeom>
                        </pic:spPr>
                      </pic:pic>
                      <pic:pic xmlns:pic="http://schemas.openxmlformats.org/drawingml/2006/picture">
                        <pic:nvPicPr>
                          <pic:cNvPr id="26682" name="Picture 26682"/>
                          <pic:cNvPicPr/>
                        </pic:nvPicPr>
                        <pic:blipFill>
                          <a:blip r:embed="rId19"/>
                          <a:stretch>
                            <a:fillRect/>
                          </a:stretch>
                        </pic:blipFill>
                        <pic:spPr>
                          <a:xfrm>
                            <a:off x="2364437" y="819949"/>
                            <a:ext cx="79375" cy="53975"/>
                          </a:xfrm>
                          <a:prstGeom prst="rect">
                            <a:avLst/>
                          </a:prstGeom>
                        </pic:spPr>
                      </pic:pic>
                      <pic:pic xmlns:pic="http://schemas.openxmlformats.org/drawingml/2006/picture">
                        <pic:nvPicPr>
                          <pic:cNvPr id="26693" name="Picture 26693"/>
                          <pic:cNvPicPr/>
                        </pic:nvPicPr>
                        <pic:blipFill>
                          <a:blip r:embed="rId20"/>
                          <a:stretch>
                            <a:fillRect/>
                          </a:stretch>
                        </pic:blipFill>
                        <pic:spPr>
                          <a:xfrm>
                            <a:off x="2415237" y="854874"/>
                            <a:ext cx="34925" cy="79375"/>
                          </a:xfrm>
                          <a:prstGeom prst="rect">
                            <a:avLst/>
                          </a:prstGeom>
                        </pic:spPr>
                      </pic:pic>
                      <pic:pic xmlns:pic="http://schemas.openxmlformats.org/drawingml/2006/picture">
                        <pic:nvPicPr>
                          <pic:cNvPr id="26681" name="Picture 26681"/>
                          <pic:cNvPicPr/>
                        </pic:nvPicPr>
                        <pic:blipFill>
                          <a:blip r:embed="rId21"/>
                          <a:stretch>
                            <a:fillRect/>
                          </a:stretch>
                        </pic:blipFill>
                        <pic:spPr>
                          <a:xfrm>
                            <a:off x="2383487" y="819949"/>
                            <a:ext cx="34925" cy="19050"/>
                          </a:xfrm>
                          <a:prstGeom prst="rect">
                            <a:avLst/>
                          </a:prstGeom>
                        </pic:spPr>
                      </pic:pic>
                      <pic:pic xmlns:pic="http://schemas.openxmlformats.org/drawingml/2006/picture">
                        <pic:nvPicPr>
                          <pic:cNvPr id="26690" name="Picture 26690"/>
                          <pic:cNvPicPr/>
                        </pic:nvPicPr>
                        <pic:blipFill>
                          <a:blip r:embed="rId22"/>
                          <a:stretch>
                            <a:fillRect/>
                          </a:stretch>
                        </pic:blipFill>
                        <pic:spPr>
                          <a:xfrm>
                            <a:off x="2373962" y="765974"/>
                            <a:ext cx="53975" cy="66675"/>
                          </a:xfrm>
                          <a:prstGeom prst="rect">
                            <a:avLst/>
                          </a:prstGeom>
                        </pic:spPr>
                      </pic:pic>
                      <wps:wsp>
                        <wps:cNvPr id="166" name="Shape 166"/>
                        <wps:cNvSpPr/>
                        <wps:spPr>
                          <a:xfrm>
                            <a:off x="2377546" y="771015"/>
                            <a:ext cx="49755" cy="59297"/>
                          </a:xfrm>
                          <a:custGeom>
                            <a:avLst/>
                            <a:gdLst/>
                            <a:ahLst/>
                            <a:cxnLst/>
                            <a:rect l="0" t="0" r="0" b="0"/>
                            <a:pathLst>
                              <a:path w="49755" h="59297">
                                <a:moveTo>
                                  <a:pt x="49755" y="29806"/>
                                </a:moveTo>
                                <a:cubicBezTo>
                                  <a:pt x="49046" y="48021"/>
                                  <a:pt x="38164" y="59297"/>
                                  <a:pt x="24839" y="59297"/>
                                </a:cubicBezTo>
                                <a:cubicBezTo>
                                  <a:pt x="11591" y="59297"/>
                                  <a:pt x="158" y="48021"/>
                                  <a:pt x="0" y="29806"/>
                                </a:cubicBezTo>
                                <a:cubicBezTo>
                                  <a:pt x="158" y="12222"/>
                                  <a:pt x="11591" y="552"/>
                                  <a:pt x="24839"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68" name="Shape 168"/>
                        <wps:cNvSpPr/>
                        <wps:spPr>
                          <a:xfrm>
                            <a:off x="2410664" y="887874"/>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69" name="Shape 169"/>
                        <wps:cNvSpPr/>
                        <wps:spPr>
                          <a:xfrm>
                            <a:off x="2359173" y="771015"/>
                            <a:ext cx="90286" cy="165589"/>
                          </a:xfrm>
                          <a:custGeom>
                            <a:avLst/>
                            <a:gdLst/>
                            <a:ahLst/>
                            <a:cxnLst/>
                            <a:rect l="0" t="0" r="0" b="0"/>
                            <a:pathLst>
                              <a:path w="90286" h="165589">
                                <a:moveTo>
                                  <a:pt x="76960" y="158177"/>
                                </a:moveTo>
                                <a:cubicBezTo>
                                  <a:pt x="90286" y="151948"/>
                                  <a:pt x="89024" y="145009"/>
                                  <a:pt x="89024" y="145009"/>
                                </a:cubicBezTo>
                                <a:cubicBezTo>
                                  <a:pt x="88788" y="131052"/>
                                  <a:pt x="86737" y="102744"/>
                                  <a:pt x="86422" y="99433"/>
                                </a:cubicBezTo>
                                <a:cubicBezTo>
                                  <a:pt x="84766" y="80508"/>
                                  <a:pt x="71676" y="69074"/>
                                  <a:pt x="67576" y="65526"/>
                                </a:cubicBezTo>
                                <a:cubicBezTo>
                                  <a:pt x="64264" y="62609"/>
                                  <a:pt x="61110" y="60401"/>
                                  <a:pt x="57641" y="59139"/>
                                </a:cubicBezTo>
                                <a:lnTo>
                                  <a:pt x="57483" y="54250"/>
                                </a:lnTo>
                                <a:cubicBezTo>
                                  <a:pt x="64185" y="48179"/>
                                  <a:pt x="68128" y="39584"/>
                                  <a:pt x="68128" y="29806"/>
                                </a:cubicBezTo>
                                <a:cubicBezTo>
                                  <a:pt x="68128" y="13326"/>
                                  <a:pt x="57010" y="0"/>
                                  <a:pt x="43211" y="0"/>
                                </a:cubicBezTo>
                                <a:cubicBezTo>
                                  <a:pt x="29490" y="0"/>
                                  <a:pt x="18373" y="13326"/>
                                  <a:pt x="18373" y="29806"/>
                                </a:cubicBezTo>
                                <a:cubicBezTo>
                                  <a:pt x="18373" y="39663"/>
                                  <a:pt x="22394" y="48415"/>
                                  <a:pt x="28623" y="53856"/>
                                </a:cubicBezTo>
                                <a:lnTo>
                                  <a:pt x="7885" y="65605"/>
                                </a:lnTo>
                                <a:cubicBezTo>
                                  <a:pt x="7885" y="65605"/>
                                  <a:pt x="2681" y="68365"/>
                                  <a:pt x="2050" y="77985"/>
                                </a:cubicBezTo>
                                <a:lnTo>
                                  <a:pt x="236" y="120013"/>
                                </a:lnTo>
                                <a:cubicBezTo>
                                  <a:pt x="236" y="120013"/>
                                  <a:pt x="0" y="124113"/>
                                  <a:pt x="2050" y="126558"/>
                                </a:cubicBezTo>
                                <a:cubicBezTo>
                                  <a:pt x="6545" y="131919"/>
                                  <a:pt x="11197" y="131210"/>
                                  <a:pt x="11355" y="131368"/>
                                </a:cubicBezTo>
                                <a:cubicBezTo>
                                  <a:pt x="23656" y="147059"/>
                                  <a:pt x="37770" y="149977"/>
                                  <a:pt x="51412" y="154077"/>
                                </a:cubicBezTo>
                                <a:cubicBezTo>
                                  <a:pt x="52594" y="154471"/>
                                  <a:pt x="60795" y="165589"/>
                                  <a:pt x="76960"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2" name="Picture 26672"/>
                          <pic:cNvPicPr/>
                        </pic:nvPicPr>
                        <pic:blipFill>
                          <a:blip r:embed="rId23"/>
                          <a:stretch>
                            <a:fillRect/>
                          </a:stretch>
                        </pic:blipFill>
                        <pic:spPr>
                          <a:xfrm>
                            <a:off x="2440637" y="867574"/>
                            <a:ext cx="76200" cy="104775"/>
                          </a:xfrm>
                          <a:prstGeom prst="rect">
                            <a:avLst/>
                          </a:prstGeom>
                        </pic:spPr>
                      </pic:pic>
                      <pic:pic xmlns:pic="http://schemas.openxmlformats.org/drawingml/2006/picture">
                        <pic:nvPicPr>
                          <pic:cNvPr id="26684" name="Picture 26684"/>
                          <pic:cNvPicPr/>
                        </pic:nvPicPr>
                        <pic:blipFill>
                          <a:blip r:embed="rId24"/>
                          <a:stretch>
                            <a:fillRect/>
                          </a:stretch>
                        </pic:blipFill>
                        <pic:spPr>
                          <a:xfrm>
                            <a:off x="2450162" y="858049"/>
                            <a:ext cx="82550" cy="53975"/>
                          </a:xfrm>
                          <a:prstGeom prst="rect">
                            <a:avLst/>
                          </a:prstGeom>
                        </pic:spPr>
                      </pic:pic>
                      <pic:pic xmlns:pic="http://schemas.openxmlformats.org/drawingml/2006/picture">
                        <pic:nvPicPr>
                          <pic:cNvPr id="26694" name="Picture 26694"/>
                          <pic:cNvPicPr/>
                        </pic:nvPicPr>
                        <pic:blipFill>
                          <a:blip r:embed="rId25"/>
                          <a:stretch>
                            <a:fillRect/>
                          </a:stretch>
                        </pic:blipFill>
                        <pic:spPr>
                          <a:xfrm>
                            <a:off x="2504137" y="892974"/>
                            <a:ext cx="31750" cy="79375"/>
                          </a:xfrm>
                          <a:prstGeom prst="rect">
                            <a:avLst/>
                          </a:prstGeom>
                        </pic:spPr>
                      </pic:pic>
                      <pic:pic xmlns:pic="http://schemas.openxmlformats.org/drawingml/2006/picture">
                        <pic:nvPicPr>
                          <pic:cNvPr id="26683" name="Picture 26683"/>
                          <pic:cNvPicPr/>
                        </pic:nvPicPr>
                        <pic:blipFill>
                          <a:blip r:embed="rId26"/>
                          <a:stretch>
                            <a:fillRect/>
                          </a:stretch>
                        </pic:blipFill>
                        <pic:spPr>
                          <a:xfrm>
                            <a:off x="2472387" y="858049"/>
                            <a:ext cx="31750" cy="19050"/>
                          </a:xfrm>
                          <a:prstGeom prst="rect">
                            <a:avLst/>
                          </a:prstGeom>
                        </pic:spPr>
                      </pic:pic>
                      <pic:pic xmlns:pic="http://schemas.openxmlformats.org/drawingml/2006/picture">
                        <pic:nvPicPr>
                          <pic:cNvPr id="26692" name="Picture 26692"/>
                          <pic:cNvPicPr/>
                        </pic:nvPicPr>
                        <pic:blipFill>
                          <a:blip r:embed="rId27"/>
                          <a:stretch>
                            <a:fillRect/>
                          </a:stretch>
                        </pic:blipFill>
                        <pic:spPr>
                          <a:xfrm>
                            <a:off x="2459687" y="804074"/>
                            <a:ext cx="57150" cy="66675"/>
                          </a:xfrm>
                          <a:prstGeom prst="rect">
                            <a:avLst/>
                          </a:prstGeom>
                        </pic:spPr>
                      </pic:pic>
                      <wps:wsp>
                        <wps:cNvPr id="180" name="Shape 180"/>
                        <wps:cNvSpPr/>
                        <wps:spPr>
                          <a:xfrm>
                            <a:off x="2464441" y="809416"/>
                            <a:ext cx="49755" cy="59297"/>
                          </a:xfrm>
                          <a:custGeom>
                            <a:avLst/>
                            <a:gdLst/>
                            <a:ahLst/>
                            <a:cxnLst/>
                            <a:rect l="0" t="0" r="0" b="0"/>
                            <a:pathLst>
                              <a:path w="49755" h="59297">
                                <a:moveTo>
                                  <a:pt x="49755" y="29806"/>
                                </a:moveTo>
                                <a:cubicBezTo>
                                  <a:pt x="49046" y="47942"/>
                                  <a:pt x="38164" y="59297"/>
                                  <a:pt x="24917" y="59297"/>
                                </a:cubicBezTo>
                                <a:cubicBezTo>
                                  <a:pt x="11591" y="59297"/>
                                  <a:pt x="236" y="47942"/>
                                  <a:pt x="0" y="29806"/>
                                </a:cubicBezTo>
                                <a:cubicBezTo>
                                  <a:pt x="236" y="12222"/>
                                  <a:pt x="11591" y="552"/>
                                  <a:pt x="24917"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81" name="Shape 181"/>
                        <wps:cNvSpPr/>
                        <wps:spPr>
                          <a:xfrm>
                            <a:off x="2457817" y="90356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2" name="Shape 182"/>
                        <wps:cNvSpPr/>
                        <wps:spPr>
                          <a:xfrm>
                            <a:off x="2497638" y="92627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3" name="Shape 183"/>
                        <wps:cNvSpPr/>
                        <wps:spPr>
                          <a:xfrm>
                            <a:off x="2446068" y="809416"/>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2"/>
                                </a:cubicBezTo>
                                <a:cubicBezTo>
                                  <a:pt x="84766" y="80508"/>
                                  <a:pt x="71677" y="68996"/>
                                  <a:pt x="67656" y="65526"/>
                                </a:cubicBezTo>
                                <a:cubicBezTo>
                                  <a:pt x="64343" y="62609"/>
                                  <a:pt x="61189" y="60322"/>
                                  <a:pt x="57720" y="59139"/>
                                </a:cubicBezTo>
                                <a:lnTo>
                                  <a:pt x="57483" y="54250"/>
                                </a:lnTo>
                                <a:cubicBezTo>
                                  <a:pt x="64186" y="48179"/>
                                  <a:pt x="68128" y="39505"/>
                                  <a:pt x="68128" y="29806"/>
                                </a:cubicBezTo>
                                <a:cubicBezTo>
                                  <a:pt x="68128" y="13326"/>
                                  <a:pt x="57010" y="0"/>
                                  <a:pt x="43290" y="0"/>
                                </a:cubicBezTo>
                                <a:cubicBezTo>
                                  <a:pt x="29491" y="0"/>
                                  <a:pt x="18373" y="13326"/>
                                  <a:pt x="18373" y="29806"/>
                                </a:cubicBezTo>
                                <a:cubicBezTo>
                                  <a:pt x="18373" y="39663"/>
                                  <a:pt x="22394" y="48415"/>
                                  <a:pt x="28623" y="53856"/>
                                </a:cubicBezTo>
                                <a:lnTo>
                                  <a:pt x="7886" y="65526"/>
                                </a:lnTo>
                                <a:cubicBezTo>
                                  <a:pt x="7886" y="65526"/>
                                  <a:pt x="2681" y="68286"/>
                                  <a:pt x="2129" y="77985"/>
                                </a:cubicBezTo>
                                <a:lnTo>
                                  <a:pt x="237" y="119934"/>
                                </a:lnTo>
                                <a:cubicBezTo>
                                  <a:pt x="237" y="119934"/>
                                  <a:pt x="0" y="124034"/>
                                  <a:pt x="2129" y="126558"/>
                                </a:cubicBezTo>
                                <a:cubicBezTo>
                                  <a:pt x="6624" y="131919"/>
                                  <a:pt x="11276" y="131131"/>
                                  <a:pt x="11434" y="131368"/>
                                </a:cubicBezTo>
                                <a:cubicBezTo>
                                  <a:pt x="23656" y="147059"/>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3" name="Picture 26673"/>
                          <pic:cNvPicPr/>
                        </pic:nvPicPr>
                        <pic:blipFill>
                          <a:blip r:embed="rId28"/>
                          <a:stretch>
                            <a:fillRect/>
                          </a:stretch>
                        </pic:blipFill>
                        <pic:spPr>
                          <a:xfrm>
                            <a:off x="2507312" y="769149"/>
                            <a:ext cx="76200" cy="101600"/>
                          </a:xfrm>
                          <a:prstGeom prst="rect">
                            <a:avLst/>
                          </a:prstGeom>
                        </pic:spPr>
                      </pic:pic>
                      <pic:pic xmlns:pic="http://schemas.openxmlformats.org/drawingml/2006/picture">
                        <pic:nvPicPr>
                          <pic:cNvPr id="26680" name="Picture 26680"/>
                          <pic:cNvPicPr/>
                        </pic:nvPicPr>
                        <pic:blipFill>
                          <a:blip r:embed="rId29"/>
                          <a:stretch>
                            <a:fillRect/>
                          </a:stretch>
                        </pic:blipFill>
                        <pic:spPr>
                          <a:xfrm>
                            <a:off x="2516837" y="759624"/>
                            <a:ext cx="82550" cy="50800"/>
                          </a:xfrm>
                          <a:prstGeom prst="rect">
                            <a:avLst/>
                          </a:prstGeom>
                        </pic:spPr>
                      </pic:pic>
                      <pic:pic xmlns:pic="http://schemas.openxmlformats.org/drawingml/2006/picture">
                        <pic:nvPicPr>
                          <pic:cNvPr id="26691" name="Picture 26691"/>
                          <pic:cNvPicPr/>
                        </pic:nvPicPr>
                        <pic:blipFill>
                          <a:blip r:embed="rId30"/>
                          <a:stretch>
                            <a:fillRect/>
                          </a:stretch>
                        </pic:blipFill>
                        <pic:spPr>
                          <a:xfrm>
                            <a:off x="2570812" y="794549"/>
                            <a:ext cx="31750" cy="76200"/>
                          </a:xfrm>
                          <a:prstGeom prst="rect">
                            <a:avLst/>
                          </a:prstGeom>
                        </pic:spPr>
                      </pic:pic>
                      <pic:pic xmlns:pic="http://schemas.openxmlformats.org/drawingml/2006/picture">
                        <pic:nvPicPr>
                          <pic:cNvPr id="26679" name="Picture 26679"/>
                          <pic:cNvPicPr/>
                        </pic:nvPicPr>
                        <pic:blipFill>
                          <a:blip r:embed="rId31"/>
                          <a:stretch>
                            <a:fillRect/>
                          </a:stretch>
                        </pic:blipFill>
                        <pic:spPr>
                          <a:xfrm>
                            <a:off x="2539062" y="756449"/>
                            <a:ext cx="31750" cy="19050"/>
                          </a:xfrm>
                          <a:prstGeom prst="rect">
                            <a:avLst/>
                          </a:prstGeom>
                        </pic:spPr>
                      </pic:pic>
                      <pic:pic xmlns:pic="http://schemas.openxmlformats.org/drawingml/2006/picture">
                        <pic:nvPicPr>
                          <pic:cNvPr id="26687" name="Picture 26687"/>
                          <pic:cNvPicPr/>
                        </pic:nvPicPr>
                        <pic:blipFill>
                          <a:blip r:embed="rId32"/>
                          <a:stretch>
                            <a:fillRect/>
                          </a:stretch>
                        </pic:blipFill>
                        <pic:spPr>
                          <a:xfrm>
                            <a:off x="2526362" y="705649"/>
                            <a:ext cx="57150" cy="63500"/>
                          </a:xfrm>
                          <a:prstGeom prst="rect">
                            <a:avLst/>
                          </a:prstGeom>
                        </pic:spPr>
                      </pic:pic>
                      <wps:wsp>
                        <wps:cNvPr id="194" name="Shape 194"/>
                        <wps:cNvSpPr/>
                        <wps:spPr>
                          <a:xfrm>
                            <a:off x="2531465" y="708801"/>
                            <a:ext cx="49834" cy="59297"/>
                          </a:xfrm>
                          <a:custGeom>
                            <a:avLst/>
                            <a:gdLst/>
                            <a:ahLst/>
                            <a:cxnLst/>
                            <a:rect l="0" t="0" r="0" b="0"/>
                            <a:pathLst>
                              <a:path w="49834" h="59297">
                                <a:moveTo>
                                  <a:pt x="49834" y="29806"/>
                                </a:moveTo>
                                <a:cubicBezTo>
                                  <a:pt x="49125" y="48021"/>
                                  <a:pt x="38243" y="59297"/>
                                  <a:pt x="24917" y="59297"/>
                                </a:cubicBezTo>
                                <a:cubicBezTo>
                                  <a:pt x="11591" y="59297"/>
                                  <a:pt x="236" y="48021"/>
                                  <a:pt x="0" y="29806"/>
                                </a:cubicBezTo>
                                <a:cubicBezTo>
                                  <a:pt x="236" y="12222"/>
                                  <a:pt x="11591" y="552"/>
                                  <a:pt x="24917" y="0"/>
                                </a:cubicBezTo>
                                <a:cubicBezTo>
                                  <a:pt x="38243" y="552"/>
                                  <a:pt x="49125" y="12222"/>
                                  <a:pt x="49834"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95" name="Shape 195"/>
                        <wps:cNvSpPr/>
                        <wps:spPr>
                          <a:xfrm>
                            <a:off x="2524842" y="80295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6" name="Shape 196"/>
                        <wps:cNvSpPr/>
                        <wps:spPr>
                          <a:xfrm>
                            <a:off x="2564662" y="82566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7" name="Shape 197"/>
                        <wps:cNvSpPr/>
                        <wps:spPr>
                          <a:xfrm>
                            <a:off x="2513093" y="708801"/>
                            <a:ext cx="90364" cy="165589"/>
                          </a:xfrm>
                          <a:custGeom>
                            <a:avLst/>
                            <a:gdLst/>
                            <a:ahLst/>
                            <a:cxnLst/>
                            <a:rect l="0" t="0" r="0" b="0"/>
                            <a:pathLst>
                              <a:path w="90364" h="165589">
                                <a:moveTo>
                                  <a:pt x="77038" y="158177"/>
                                </a:moveTo>
                                <a:cubicBezTo>
                                  <a:pt x="90364" y="151948"/>
                                  <a:pt x="89103" y="145009"/>
                                  <a:pt x="89103" y="145009"/>
                                </a:cubicBezTo>
                                <a:cubicBezTo>
                                  <a:pt x="88866" y="131052"/>
                                  <a:pt x="86816" y="102744"/>
                                  <a:pt x="86501" y="99433"/>
                                </a:cubicBezTo>
                                <a:cubicBezTo>
                                  <a:pt x="84844" y="80508"/>
                                  <a:pt x="71676" y="69074"/>
                                  <a:pt x="67655" y="65526"/>
                                </a:cubicBezTo>
                                <a:cubicBezTo>
                                  <a:pt x="64343" y="62609"/>
                                  <a:pt x="61189" y="60401"/>
                                  <a:pt x="57720" y="59139"/>
                                </a:cubicBezTo>
                                <a:lnTo>
                                  <a:pt x="57483" y="54250"/>
                                </a:lnTo>
                                <a:cubicBezTo>
                                  <a:pt x="64264" y="48179"/>
                                  <a:pt x="68207" y="39584"/>
                                  <a:pt x="68207" y="29806"/>
                                </a:cubicBezTo>
                                <a:cubicBezTo>
                                  <a:pt x="68207" y="13326"/>
                                  <a:pt x="57010" y="0"/>
                                  <a:pt x="43290" y="0"/>
                                </a:cubicBezTo>
                                <a:cubicBezTo>
                                  <a:pt x="29570" y="0"/>
                                  <a:pt x="18373" y="13326"/>
                                  <a:pt x="18373" y="29806"/>
                                </a:cubicBezTo>
                                <a:cubicBezTo>
                                  <a:pt x="18373" y="39663"/>
                                  <a:pt x="22473" y="48415"/>
                                  <a:pt x="28702" y="53856"/>
                                </a:cubicBezTo>
                                <a:lnTo>
                                  <a:pt x="7964" y="65605"/>
                                </a:lnTo>
                                <a:cubicBezTo>
                                  <a:pt x="7964" y="65605"/>
                                  <a:pt x="2680" y="68365"/>
                                  <a:pt x="2129" y="77985"/>
                                </a:cubicBezTo>
                                <a:lnTo>
                                  <a:pt x="315" y="120013"/>
                                </a:lnTo>
                                <a:cubicBezTo>
                                  <a:pt x="315" y="120013"/>
                                  <a:pt x="0" y="124113"/>
                                  <a:pt x="2129" y="126636"/>
                                </a:cubicBezTo>
                                <a:cubicBezTo>
                                  <a:pt x="6623" y="131919"/>
                                  <a:pt x="11276" y="131210"/>
                                  <a:pt x="11433" y="131368"/>
                                </a:cubicBezTo>
                                <a:cubicBezTo>
                                  <a:pt x="23734" y="147059"/>
                                  <a:pt x="37849" y="149977"/>
                                  <a:pt x="51490" y="154077"/>
                                </a:cubicBezTo>
                                <a:cubicBezTo>
                                  <a:pt x="52673" y="154471"/>
                                  <a:pt x="60795" y="165589"/>
                                  <a:pt x="77038"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4" name="Picture 26674"/>
                          <pic:cNvPicPr/>
                        </pic:nvPicPr>
                        <pic:blipFill>
                          <a:blip r:embed="rId33"/>
                          <a:stretch>
                            <a:fillRect/>
                          </a:stretch>
                        </pic:blipFill>
                        <pic:spPr>
                          <a:xfrm>
                            <a:off x="2440637" y="711999"/>
                            <a:ext cx="76200" cy="101600"/>
                          </a:xfrm>
                          <a:prstGeom prst="rect">
                            <a:avLst/>
                          </a:prstGeom>
                        </pic:spPr>
                      </pic:pic>
                      <pic:pic xmlns:pic="http://schemas.openxmlformats.org/drawingml/2006/picture">
                        <pic:nvPicPr>
                          <pic:cNvPr id="26678" name="Picture 26678"/>
                          <pic:cNvPicPr/>
                        </pic:nvPicPr>
                        <pic:blipFill>
                          <a:blip r:embed="rId34"/>
                          <a:stretch>
                            <a:fillRect/>
                          </a:stretch>
                        </pic:blipFill>
                        <pic:spPr>
                          <a:xfrm>
                            <a:off x="2450162" y="702474"/>
                            <a:ext cx="82550" cy="53975"/>
                          </a:xfrm>
                          <a:prstGeom prst="rect">
                            <a:avLst/>
                          </a:prstGeom>
                        </pic:spPr>
                      </pic:pic>
                      <pic:pic xmlns:pic="http://schemas.openxmlformats.org/drawingml/2006/picture">
                        <pic:nvPicPr>
                          <pic:cNvPr id="26689" name="Picture 26689"/>
                          <pic:cNvPicPr/>
                        </pic:nvPicPr>
                        <pic:blipFill>
                          <a:blip r:embed="rId35"/>
                          <a:stretch>
                            <a:fillRect/>
                          </a:stretch>
                        </pic:blipFill>
                        <pic:spPr>
                          <a:xfrm>
                            <a:off x="2504137" y="737399"/>
                            <a:ext cx="31750" cy="76200"/>
                          </a:xfrm>
                          <a:prstGeom prst="rect">
                            <a:avLst/>
                          </a:prstGeom>
                        </pic:spPr>
                      </pic:pic>
                      <pic:pic xmlns:pic="http://schemas.openxmlformats.org/drawingml/2006/picture">
                        <pic:nvPicPr>
                          <pic:cNvPr id="26676" name="Picture 26676"/>
                          <pic:cNvPicPr/>
                        </pic:nvPicPr>
                        <pic:blipFill>
                          <a:blip r:embed="rId36"/>
                          <a:stretch>
                            <a:fillRect/>
                          </a:stretch>
                        </pic:blipFill>
                        <pic:spPr>
                          <a:xfrm>
                            <a:off x="2472387" y="702474"/>
                            <a:ext cx="31750" cy="19050"/>
                          </a:xfrm>
                          <a:prstGeom prst="rect">
                            <a:avLst/>
                          </a:prstGeom>
                        </pic:spPr>
                      </pic:pic>
                      <pic:pic xmlns:pic="http://schemas.openxmlformats.org/drawingml/2006/picture">
                        <pic:nvPicPr>
                          <pic:cNvPr id="26686" name="Picture 26686"/>
                          <pic:cNvPicPr/>
                        </pic:nvPicPr>
                        <pic:blipFill>
                          <a:blip r:embed="rId37"/>
                          <a:stretch>
                            <a:fillRect/>
                          </a:stretch>
                        </pic:blipFill>
                        <pic:spPr>
                          <a:xfrm>
                            <a:off x="2459687" y="648499"/>
                            <a:ext cx="57150" cy="63500"/>
                          </a:xfrm>
                          <a:prstGeom prst="rect">
                            <a:avLst/>
                          </a:prstGeom>
                        </pic:spPr>
                      </pic:pic>
                      <wps:wsp>
                        <wps:cNvPr id="208" name="Shape 208"/>
                        <wps:cNvSpPr/>
                        <wps:spPr>
                          <a:xfrm>
                            <a:off x="2464441" y="652974"/>
                            <a:ext cx="49755" cy="59218"/>
                          </a:xfrm>
                          <a:custGeom>
                            <a:avLst/>
                            <a:gdLst/>
                            <a:ahLst/>
                            <a:cxnLst/>
                            <a:rect l="0" t="0" r="0" b="0"/>
                            <a:pathLst>
                              <a:path w="49755" h="59218">
                                <a:moveTo>
                                  <a:pt x="49755" y="29727"/>
                                </a:moveTo>
                                <a:cubicBezTo>
                                  <a:pt x="49046" y="47942"/>
                                  <a:pt x="38164" y="59218"/>
                                  <a:pt x="24917" y="59218"/>
                                </a:cubicBezTo>
                                <a:cubicBezTo>
                                  <a:pt x="11591" y="59218"/>
                                  <a:pt x="236" y="47942"/>
                                  <a:pt x="0" y="29727"/>
                                </a:cubicBezTo>
                                <a:cubicBezTo>
                                  <a:pt x="236" y="12222"/>
                                  <a:pt x="11591" y="473"/>
                                  <a:pt x="24917"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209" name="Shape 209"/>
                        <wps:cNvSpPr/>
                        <wps:spPr>
                          <a:xfrm>
                            <a:off x="2457817"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0" name="Shape 210"/>
                        <wps:cNvSpPr/>
                        <wps:spPr>
                          <a:xfrm>
                            <a:off x="2497638"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1" name="Shape 211"/>
                        <wps:cNvSpPr/>
                        <wps:spPr>
                          <a:xfrm>
                            <a:off x="2446068" y="652974"/>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3"/>
                                </a:cubicBezTo>
                                <a:cubicBezTo>
                                  <a:pt x="84766" y="80429"/>
                                  <a:pt x="71677" y="68996"/>
                                  <a:pt x="67656" y="65526"/>
                                </a:cubicBezTo>
                                <a:cubicBezTo>
                                  <a:pt x="64343" y="62609"/>
                                  <a:pt x="61189" y="60322"/>
                                  <a:pt x="57720" y="59139"/>
                                </a:cubicBezTo>
                                <a:lnTo>
                                  <a:pt x="57483" y="54250"/>
                                </a:lnTo>
                                <a:cubicBezTo>
                                  <a:pt x="64186" y="48179"/>
                                  <a:pt x="68128" y="39505"/>
                                  <a:pt x="68128" y="29727"/>
                                </a:cubicBezTo>
                                <a:cubicBezTo>
                                  <a:pt x="68128" y="13326"/>
                                  <a:pt x="57010" y="0"/>
                                  <a:pt x="43290" y="0"/>
                                </a:cubicBezTo>
                                <a:cubicBezTo>
                                  <a:pt x="29491" y="0"/>
                                  <a:pt x="18373" y="13326"/>
                                  <a:pt x="18373" y="29727"/>
                                </a:cubicBezTo>
                                <a:cubicBezTo>
                                  <a:pt x="18373" y="39663"/>
                                  <a:pt x="22394" y="48415"/>
                                  <a:pt x="28623" y="53777"/>
                                </a:cubicBezTo>
                                <a:lnTo>
                                  <a:pt x="7886" y="65526"/>
                                </a:lnTo>
                                <a:cubicBezTo>
                                  <a:pt x="7886" y="65526"/>
                                  <a:pt x="2681" y="68286"/>
                                  <a:pt x="2129" y="77906"/>
                                </a:cubicBezTo>
                                <a:lnTo>
                                  <a:pt x="237" y="119934"/>
                                </a:lnTo>
                                <a:cubicBezTo>
                                  <a:pt x="237" y="119934"/>
                                  <a:pt x="0" y="124034"/>
                                  <a:pt x="2129" y="126558"/>
                                </a:cubicBezTo>
                                <a:cubicBezTo>
                                  <a:pt x="6624" y="131841"/>
                                  <a:pt x="11276" y="131131"/>
                                  <a:pt x="11434" y="131368"/>
                                </a:cubicBezTo>
                                <a:cubicBezTo>
                                  <a:pt x="23656" y="146980"/>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wps:wsp>
                        <wps:cNvPr id="212" name="Rectangle 212"/>
                        <wps:cNvSpPr/>
                        <wps:spPr>
                          <a:xfrm>
                            <a:off x="2358858" y="574200"/>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13" name="Rectangle 213"/>
                        <wps:cNvSpPr/>
                        <wps:spPr>
                          <a:xfrm>
                            <a:off x="2392401"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4" name="Rectangle 214"/>
                        <wps:cNvSpPr/>
                        <wps:spPr>
                          <a:xfrm>
                            <a:off x="2428127"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5" name="Rectangle 215"/>
                        <wps:cNvSpPr/>
                        <wps:spPr>
                          <a:xfrm>
                            <a:off x="2445556"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6" name="Rectangle 216"/>
                        <wps:cNvSpPr/>
                        <wps:spPr>
                          <a:xfrm>
                            <a:off x="2462987"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7" name="Rectangle 217"/>
                        <wps:cNvSpPr/>
                        <wps:spPr>
                          <a:xfrm>
                            <a:off x="2498713" y="574200"/>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18" name="Rectangle 218"/>
                        <wps:cNvSpPr/>
                        <wps:spPr>
                          <a:xfrm>
                            <a:off x="2523939" y="574200"/>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s </w:t>
                              </w:r>
                            </w:p>
                          </w:txbxContent>
                        </wps:txbx>
                        <wps:bodyPr horzOverflow="overflow" lIns="0" tIns="0" rIns="0" bIns="0" rtlCol="0">
                          <a:noAutofit/>
                        </wps:bodyPr>
                      </wps:wsp>
                      <wps:wsp>
                        <wps:cNvPr id="219" name="Shape 219"/>
                        <wps:cNvSpPr/>
                        <wps:spPr>
                          <a:xfrm>
                            <a:off x="2155183" y="810599"/>
                            <a:ext cx="191768" cy="0"/>
                          </a:xfrm>
                          <a:custGeom>
                            <a:avLst/>
                            <a:gdLst/>
                            <a:ahLst/>
                            <a:cxnLst/>
                            <a:rect l="0" t="0" r="0" b="0"/>
                            <a:pathLst>
                              <a:path w="191768">
                                <a:moveTo>
                                  <a:pt x="19176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137678" y="788757"/>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1" name="Shape 221"/>
                        <wps:cNvSpPr/>
                        <wps:spPr>
                          <a:xfrm>
                            <a:off x="2155183" y="765890"/>
                            <a:ext cx="161331" cy="0"/>
                          </a:xfrm>
                          <a:custGeom>
                            <a:avLst/>
                            <a:gdLst/>
                            <a:ahLst/>
                            <a:cxnLst/>
                            <a:rect l="0" t="0" r="0" b="0"/>
                            <a:pathLst>
                              <a:path w="161331">
                                <a:moveTo>
                                  <a:pt x="161331"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137678" y="744048"/>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3" name="Shape 223"/>
                        <wps:cNvSpPr/>
                        <wps:spPr>
                          <a:xfrm>
                            <a:off x="2155183" y="732377"/>
                            <a:ext cx="278663" cy="0"/>
                          </a:xfrm>
                          <a:custGeom>
                            <a:avLst/>
                            <a:gdLst/>
                            <a:ahLst/>
                            <a:cxnLst/>
                            <a:rect l="0" t="0" r="0" b="0"/>
                            <a:pathLst>
                              <a:path w="278663">
                                <a:moveTo>
                                  <a:pt x="0" y="0"/>
                                </a:moveTo>
                                <a:lnTo>
                                  <a:pt x="278663"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2137678" y="71053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5" name="Shape 225"/>
                        <wps:cNvSpPr/>
                        <wps:spPr>
                          <a:xfrm>
                            <a:off x="2155183" y="855308"/>
                            <a:ext cx="145718" cy="0"/>
                          </a:xfrm>
                          <a:custGeom>
                            <a:avLst/>
                            <a:gdLst/>
                            <a:ahLst/>
                            <a:cxnLst/>
                            <a:rect l="0" t="0" r="0" b="0"/>
                            <a:pathLst>
                              <a:path w="145718">
                                <a:moveTo>
                                  <a:pt x="14571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137678" y="8334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7" name="Shape 227"/>
                        <wps:cNvSpPr/>
                        <wps:spPr>
                          <a:xfrm>
                            <a:off x="2155183" y="903407"/>
                            <a:ext cx="401594" cy="133181"/>
                          </a:xfrm>
                          <a:custGeom>
                            <a:avLst/>
                            <a:gdLst/>
                            <a:ahLst/>
                            <a:cxnLst/>
                            <a:rect l="0" t="0" r="0" b="0"/>
                            <a:pathLst>
                              <a:path w="401594" h="133181">
                                <a:moveTo>
                                  <a:pt x="401594" y="0"/>
                                </a:moveTo>
                                <a:lnTo>
                                  <a:pt x="401594" y="133181"/>
                                </a:lnTo>
                                <a:lnTo>
                                  <a:pt x="88945" y="133181"/>
                                </a:lnTo>
                                <a:lnTo>
                                  <a:pt x="88945" y="12301"/>
                                </a:lnTo>
                                <a:lnTo>
                                  <a:pt x="0" y="1230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137678" y="8938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9" name="Shape 229"/>
                        <wps:cNvSpPr/>
                        <wps:spPr>
                          <a:xfrm>
                            <a:off x="2300902" y="855308"/>
                            <a:ext cx="132945" cy="0"/>
                          </a:xfrm>
                          <a:custGeom>
                            <a:avLst/>
                            <a:gdLst/>
                            <a:ahLst/>
                            <a:cxnLst/>
                            <a:rect l="0" t="0" r="0" b="0"/>
                            <a:pathLst>
                              <a:path w="132945">
                                <a:moveTo>
                                  <a:pt x="132945"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0" name="Shape 230"/>
                        <wps:cNvSpPr/>
                        <wps:spPr>
                          <a:xfrm>
                            <a:off x="391153" y="782291"/>
                            <a:ext cx="2358101" cy="759976"/>
                          </a:xfrm>
                          <a:custGeom>
                            <a:avLst/>
                            <a:gdLst/>
                            <a:ahLst/>
                            <a:cxnLst/>
                            <a:rect l="0" t="0" r="0" b="0"/>
                            <a:pathLst>
                              <a:path w="2358101" h="759976">
                                <a:moveTo>
                                  <a:pt x="2358101" y="0"/>
                                </a:moveTo>
                                <a:lnTo>
                                  <a:pt x="2358101" y="759976"/>
                                </a:lnTo>
                                <a:lnTo>
                                  <a:pt x="0" y="759976"/>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612683" y="782291"/>
                            <a:ext cx="136572" cy="0"/>
                          </a:xfrm>
                          <a:custGeom>
                            <a:avLst/>
                            <a:gdLst/>
                            <a:ahLst/>
                            <a:cxnLst/>
                            <a:rect l="0" t="0" r="0" b="0"/>
                            <a:pathLst>
                              <a:path w="136572">
                                <a:moveTo>
                                  <a:pt x="0" y="0"/>
                                </a:moveTo>
                                <a:lnTo>
                                  <a:pt x="13657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391153" y="1287417"/>
                            <a:ext cx="0" cy="254850"/>
                          </a:xfrm>
                          <a:custGeom>
                            <a:avLst/>
                            <a:gdLst/>
                            <a:ahLst/>
                            <a:cxnLst/>
                            <a:rect l="0" t="0" r="0" b="0"/>
                            <a:pathLst>
                              <a:path h="254850">
                                <a:moveTo>
                                  <a:pt x="0" y="0"/>
                                </a:moveTo>
                                <a:lnTo>
                                  <a:pt x="0" y="25485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357957" y="1229382"/>
                            <a:ext cx="66393" cy="66393"/>
                          </a:xfrm>
                          <a:custGeom>
                            <a:avLst/>
                            <a:gdLst/>
                            <a:ahLst/>
                            <a:cxnLst/>
                            <a:rect l="0" t="0" r="0" b="0"/>
                            <a:pathLst>
                              <a:path w="66393" h="66393">
                                <a:moveTo>
                                  <a:pt x="33197" y="0"/>
                                </a:moveTo>
                                <a:lnTo>
                                  <a:pt x="66393" y="66393"/>
                                </a:lnTo>
                                <a:lnTo>
                                  <a:pt x="0" y="6639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234" name="Rectangle 234"/>
                        <wps:cNvSpPr/>
                        <wps:spPr>
                          <a:xfrm>
                            <a:off x="1138150"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35" name="Rectangle 235"/>
                        <wps:cNvSpPr/>
                        <wps:spPr>
                          <a:xfrm>
                            <a:off x="1171693"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36" name="Rectangle 236"/>
                        <wps:cNvSpPr/>
                        <wps:spPr>
                          <a:xfrm>
                            <a:off x="120977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37" name="Rectangle 237"/>
                        <wps:cNvSpPr/>
                        <wps:spPr>
                          <a:xfrm>
                            <a:off x="1227205"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8" name="Rectangle 238"/>
                        <wps:cNvSpPr/>
                        <wps:spPr>
                          <a:xfrm>
                            <a:off x="1265288"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9" name="Rectangle 239"/>
                        <wps:cNvSpPr/>
                        <wps:spPr>
                          <a:xfrm>
                            <a:off x="1303371"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40" name="Rectangle 240"/>
                        <wps:cNvSpPr/>
                        <wps:spPr>
                          <a:xfrm>
                            <a:off x="1320801"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1" name="Rectangle 241"/>
                        <wps:cNvSpPr/>
                        <wps:spPr>
                          <a:xfrm>
                            <a:off x="1358883" y="1406246"/>
                            <a:ext cx="4473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242" name="Rectangle 242"/>
                        <wps:cNvSpPr/>
                        <wps:spPr>
                          <a:xfrm>
                            <a:off x="1392530"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3" name="Rectangle 243"/>
                        <wps:cNvSpPr/>
                        <wps:spPr>
                          <a:xfrm>
                            <a:off x="1408534" y="1404757"/>
                            <a:ext cx="92404" cy="92680"/>
                          </a:xfrm>
                          <a:prstGeom prst="rect">
                            <a:avLst/>
                          </a:prstGeom>
                          <a:ln>
                            <a:noFill/>
                          </a:ln>
                        </wps:spPr>
                        <wps:txbx>
                          <w:txbxContent>
                            <w:p w:rsidR="00871A4C" w:rsidRDefault="00871A4C" w:rsidP="00CF1F7C">
                              <w:pPr>
                                <w:spacing w:line="276" w:lineRule="auto"/>
                              </w:pPr>
                              <w:r>
                                <w:rPr>
                                  <w:rFonts w:ascii="Calibri" w:eastAsia="Calibri" w:hAnsi="Calibri" w:cs="Calibri"/>
                                  <w:sz w:val="11"/>
                                </w:rPr>
                                <w:t>ß</w:t>
                              </w:r>
                            </w:p>
                          </w:txbxContent>
                        </wps:txbx>
                        <wps:bodyPr horzOverflow="overflow" lIns="0" tIns="0" rIns="0" bIns="0" rtlCol="0">
                          <a:noAutofit/>
                        </wps:bodyPr>
                      </wps:wsp>
                      <wps:wsp>
                        <wps:cNvPr id="244" name="Rectangle 244"/>
                        <wps:cNvSpPr/>
                        <wps:spPr>
                          <a:xfrm>
                            <a:off x="147808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5" name="Rectangle 245"/>
                        <wps:cNvSpPr/>
                        <wps:spPr>
                          <a:xfrm>
                            <a:off x="149412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6" name="Rectangle 246"/>
                        <wps:cNvSpPr/>
                        <wps:spPr>
                          <a:xfrm>
                            <a:off x="1510174" y="1406246"/>
                            <a:ext cx="62200"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7" name="Rectangle 247"/>
                        <wps:cNvSpPr/>
                        <wps:spPr>
                          <a:xfrm>
                            <a:off x="1556933" y="1391133"/>
                            <a:ext cx="21286"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t</w:t>
                              </w:r>
                            </w:p>
                          </w:txbxContent>
                        </wps:txbx>
                        <wps:bodyPr horzOverflow="overflow" lIns="0" tIns="0" rIns="0" bIns="0" rtlCol="0">
                          <a:noAutofit/>
                        </wps:bodyPr>
                      </wps:wsp>
                      <wps:wsp>
                        <wps:cNvPr id="248" name="Rectangle 248"/>
                        <wps:cNvSpPr/>
                        <wps:spPr>
                          <a:xfrm>
                            <a:off x="1572923" y="1391133"/>
                            <a:ext cx="32940"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h</w:t>
                              </w:r>
                            </w:p>
                          </w:txbxContent>
                        </wps:txbx>
                        <wps:bodyPr horzOverflow="overflow" lIns="0" tIns="0" rIns="0" bIns="0" rtlCol="0">
                          <a:noAutofit/>
                        </wps:bodyPr>
                      </wps:wsp>
                      <wps:wsp>
                        <wps:cNvPr id="249" name="Rectangle 249"/>
                        <wps:cNvSpPr/>
                        <wps:spPr>
                          <a:xfrm>
                            <a:off x="159762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0" name="Rectangle 250"/>
                        <wps:cNvSpPr/>
                        <wps:spPr>
                          <a:xfrm>
                            <a:off x="1613706"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51" name="Rectangle 251"/>
                        <wps:cNvSpPr/>
                        <wps:spPr>
                          <a:xfrm>
                            <a:off x="1647249"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2" name="Rectangle 252"/>
                        <wps:cNvSpPr/>
                        <wps:spPr>
                          <a:xfrm>
                            <a:off x="168297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3" name="Rectangle 253"/>
                        <wps:cNvSpPr/>
                        <wps:spPr>
                          <a:xfrm>
                            <a:off x="170040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4" name="Rectangle 254"/>
                        <wps:cNvSpPr/>
                        <wps:spPr>
                          <a:xfrm>
                            <a:off x="1717835"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5" name="Rectangle 255"/>
                        <wps:cNvSpPr/>
                        <wps:spPr>
                          <a:xfrm>
                            <a:off x="1753561" y="1406246"/>
                            <a:ext cx="33507"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56" name="Rectangle 256"/>
                        <wps:cNvSpPr/>
                        <wps:spPr>
                          <a:xfrm>
                            <a:off x="1778788"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7" name="Rectangle 257"/>
                        <wps:cNvSpPr/>
                        <wps:spPr>
                          <a:xfrm>
                            <a:off x="179483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8" name="Rectangle 258"/>
                        <wps:cNvSpPr/>
                        <wps:spPr>
                          <a:xfrm>
                            <a:off x="181087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9" name="Rectangle 259"/>
                        <wps:cNvSpPr/>
                        <wps:spPr>
                          <a:xfrm>
                            <a:off x="1826919"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0" name="Rectangle 260"/>
                        <wps:cNvSpPr/>
                        <wps:spPr>
                          <a:xfrm>
                            <a:off x="1842962"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1" name="Rectangle 261"/>
                        <wps:cNvSpPr/>
                        <wps:spPr>
                          <a:xfrm>
                            <a:off x="1859006"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2" name="Rectangle 262"/>
                        <wps:cNvSpPr/>
                        <wps:spPr>
                          <a:xfrm>
                            <a:off x="2385037" y="718184"/>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1</w:t>
                              </w:r>
                            </w:p>
                          </w:txbxContent>
                        </wps:txbx>
                        <wps:bodyPr horzOverflow="overflow" lIns="0" tIns="0" rIns="0" bIns="0" rtlCol="0">
                          <a:noAutofit/>
                        </wps:bodyPr>
                      </wps:wsp>
                      <wps:wsp>
                        <wps:cNvPr id="263" name="Rectangle 263"/>
                        <wps:cNvSpPr/>
                        <wps:spPr>
                          <a:xfrm>
                            <a:off x="2471143" y="714241"/>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2</w:t>
                              </w:r>
                            </w:p>
                          </w:txbxContent>
                        </wps:txbx>
                        <wps:bodyPr horzOverflow="overflow" lIns="0" tIns="0" rIns="0" bIns="0" rtlCol="0">
                          <a:noAutofit/>
                        </wps:bodyPr>
                      </wps:wsp>
                      <wps:wsp>
                        <wps:cNvPr id="26089" name="Rectangle 26089"/>
                        <wps:cNvSpPr/>
                        <wps:spPr>
                          <a:xfrm>
                            <a:off x="2370528" y="842375"/>
                            <a:ext cx="4785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3</w:t>
                              </w:r>
                            </w:p>
                          </w:txbxContent>
                        </wps:txbx>
                        <wps:bodyPr horzOverflow="overflow" lIns="0" tIns="0" rIns="0" bIns="0" rtlCol="0">
                          <a:noAutofit/>
                        </wps:bodyPr>
                      </wps:wsp>
                      <wps:wsp>
                        <wps:cNvPr id="265" name="Rectangle 265"/>
                        <wps:cNvSpPr/>
                        <wps:spPr>
                          <a:xfrm>
                            <a:off x="2459946" y="884482"/>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4 </w:t>
                              </w:r>
                            </w:p>
                          </w:txbxContent>
                        </wps:txbx>
                        <wps:bodyPr horzOverflow="overflow" lIns="0" tIns="0" rIns="0" bIns="0" rtlCol="0">
                          <a:noAutofit/>
                        </wps:bodyPr>
                      </wps:wsp>
                      <wps:wsp>
                        <wps:cNvPr id="266" name="Rectangle 266"/>
                        <wps:cNvSpPr/>
                        <wps:spPr>
                          <a:xfrm>
                            <a:off x="2539035" y="781265"/>
                            <a:ext cx="62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N </w:t>
                              </w:r>
                            </w:p>
                          </w:txbxContent>
                        </wps:txbx>
                        <wps:bodyPr horzOverflow="overflow" lIns="0" tIns="0" rIns="0" bIns="0" rtlCol="0">
                          <a:noAutofit/>
                        </wps:bodyPr>
                      </wps:wsp>
                      <wps:wsp>
                        <wps:cNvPr id="267" name="Shape 267"/>
                        <wps:cNvSpPr/>
                        <wps:spPr>
                          <a:xfrm>
                            <a:off x="402334" y="296405"/>
                            <a:ext cx="2063052" cy="424776"/>
                          </a:xfrm>
                          <a:custGeom>
                            <a:avLst/>
                            <a:gdLst/>
                            <a:ahLst/>
                            <a:cxnLst/>
                            <a:rect l="0" t="0" r="0" b="0"/>
                            <a:pathLst>
                              <a:path w="2063052" h="424776">
                                <a:moveTo>
                                  <a:pt x="0" y="424776"/>
                                </a:moveTo>
                                <a:lnTo>
                                  <a:pt x="0" y="0"/>
                                </a:lnTo>
                                <a:lnTo>
                                  <a:pt x="2063052" y="0"/>
                                </a:lnTo>
                                <a:lnTo>
                                  <a:pt x="2063052" y="20430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2432191" y="492431"/>
                            <a:ext cx="66393" cy="66394"/>
                          </a:xfrm>
                          <a:custGeom>
                            <a:avLst/>
                            <a:gdLst/>
                            <a:ahLst/>
                            <a:cxnLst/>
                            <a:rect l="0" t="0" r="0" b="0"/>
                            <a:pathLst>
                              <a:path w="66393" h="66394">
                                <a:moveTo>
                                  <a:pt x="0" y="0"/>
                                </a:moveTo>
                                <a:lnTo>
                                  <a:pt x="66393" y="0"/>
                                </a:lnTo>
                                <a:lnTo>
                                  <a:pt x="33196"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9" name="Rectangle 269"/>
                        <wps:cNvSpPr/>
                        <wps:spPr>
                          <a:xfrm>
                            <a:off x="1076409" y="41949"/>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0" name="Rectangle 270"/>
                        <wps:cNvSpPr/>
                        <wps:spPr>
                          <a:xfrm>
                            <a:off x="1116363"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1" name="Rectangle 271"/>
                        <wps:cNvSpPr/>
                        <wps:spPr>
                          <a:xfrm>
                            <a:off x="1152088" y="41949"/>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v</w:t>
                              </w:r>
                            </w:p>
                          </w:txbxContent>
                        </wps:txbx>
                        <wps:bodyPr horzOverflow="overflow" lIns="0" tIns="0" rIns="0" bIns="0" rtlCol="0">
                          <a:noAutofit/>
                        </wps:bodyPr>
                      </wps:wsp>
                      <wps:wsp>
                        <wps:cNvPr id="272" name="Rectangle 272"/>
                        <wps:cNvSpPr/>
                        <wps:spPr>
                          <a:xfrm>
                            <a:off x="1185666"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73" name="Rectangle 273"/>
                        <wps:cNvSpPr/>
                        <wps:spPr>
                          <a:xfrm>
                            <a:off x="1203096"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4" name="Rectangle 274"/>
                        <wps:cNvSpPr/>
                        <wps:spPr>
                          <a:xfrm>
                            <a:off x="1238822" y="41949"/>
                            <a:ext cx="7031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275" name="Rectangle 275"/>
                        <wps:cNvSpPr/>
                        <wps:spPr>
                          <a:xfrm>
                            <a:off x="1291701" y="41949"/>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76" name="Rectangle 276"/>
                        <wps:cNvSpPr/>
                        <wps:spPr>
                          <a:xfrm>
                            <a:off x="1320011"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77" name="Rectangle 277"/>
                        <wps:cNvSpPr/>
                        <wps:spPr>
                          <a:xfrm>
                            <a:off x="1336055"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78" name="Rectangle 278"/>
                        <wps:cNvSpPr/>
                        <wps:spPr>
                          <a:xfrm>
                            <a:off x="1374137" y="41949"/>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9" name="Rectangle 279"/>
                        <wps:cNvSpPr/>
                        <wps:spPr>
                          <a:xfrm>
                            <a:off x="1399364" y="41949"/>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280" name="Rectangle 280"/>
                        <wps:cNvSpPr/>
                        <wps:spPr>
                          <a:xfrm>
                            <a:off x="1437516"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281" name="Rectangle 281"/>
                        <wps:cNvSpPr/>
                        <wps:spPr>
                          <a:xfrm>
                            <a:off x="1475598"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2" name="Rectangle 282"/>
                        <wps:cNvSpPr/>
                        <wps:spPr>
                          <a:xfrm>
                            <a:off x="1513681" y="41949"/>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283" name="Rectangle 283"/>
                        <wps:cNvSpPr/>
                        <wps:spPr>
                          <a:xfrm>
                            <a:off x="1543377"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84" name="Rectangle 284"/>
                        <wps:cNvSpPr/>
                        <wps:spPr>
                          <a:xfrm>
                            <a:off x="1567980"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85" name="Rectangle 285"/>
                        <wps:cNvSpPr/>
                        <wps:spPr>
                          <a:xfrm>
                            <a:off x="1584024" y="41949"/>
                            <a:ext cx="6474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Q</w:t>
                              </w:r>
                            </w:p>
                          </w:txbxContent>
                        </wps:txbx>
                        <wps:bodyPr horzOverflow="overflow" lIns="0" tIns="0" rIns="0" bIns="0" rtlCol="0">
                          <a:noAutofit/>
                        </wps:bodyPr>
                      </wps:wsp>
                      <wps:wsp>
                        <wps:cNvPr id="286" name="Rectangle 286"/>
                        <wps:cNvSpPr/>
                        <wps:spPr>
                          <a:xfrm>
                            <a:off x="1632709"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7" name="Rectangle 287"/>
                        <wps:cNvSpPr/>
                        <wps:spPr>
                          <a:xfrm>
                            <a:off x="1670792" y="41949"/>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288" name="Rectangle 288"/>
                        <wps:cNvSpPr/>
                        <wps:spPr>
                          <a:xfrm>
                            <a:off x="1705825"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89" name="Rectangle 289"/>
                        <wps:cNvSpPr/>
                        <wps:spPr>
                          <a:xfrm>
                            <a:off x="1723255"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0" name="Rectangle 290"/>
                        <wps:cNvSpPr/>
                        <wps:spPr>
                          <a:xfrm>
                            <a:off x="1740685"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91" name="Rectangle 291"/>
                        <wps:cNvSpPr/>
                        <wps:spPr>
                          <a:xfrm>
                            <a:off x="1765288" y="41949"/>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y</w:t>
                              </w:r>
                            </w:p>
                          </w:txbxContent>
                        </wps:txbx>
                        <wps:bodyPr horzOverflow="overflow" lIns="0" tIns="0" rIns="0" bIns="0" rtlCol="0">
                          <a:noAutofit/>
                        </wps:bodyPr>
                      </wps:wsp>
                      <wps:wsp>
                        <wps:cNvPr id="292" name="Rectangle 292"/>
                        <wps:cNvSpPr/>
                        <wps:spPr>
                          <a:xfrm>
                            <a:off x="1798851" y="41949"/>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93" name="Rectangle 293"/>
                        <wps:cNvSpPr/>
                        <wps:spPr>
                          <a:xfrm>
                            <a:off x="1095491"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94" name="Rectangle 294"/>
                        <wps:cNvSpPr/>
                        <wps:spPr>
                          <a:xfrm>
                            <a:off x="1123801"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95" name="Rectangle 295"/>
                        <wps:cNvSpPr/>
                        <wps:spPr>
                          <a:xfrm>
                            <a:off x="1161884"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6" name="Rectangle 296"/>
                        <wps:cNvSpPr/>
                        <wps:spPr>
                          <a:xfrm>
                            <a:off x="1179314"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7" name="Rectangle 297"/>
                        <wps:cNvSpPr/>
                        <wps:spPr>
                          <a:xfrm>
                            <a:off x="1217396"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8" name="Rectangle 298"/>
                        <wps:cNvSpPr/>
                        <wps:spPr>
                          <a:xfrm>
                            <a:off x="125547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9" name="Rectangle 299"/>
                        <wps:cNvSpPr/>
                        <wps:spPr>
                          <a:xfrm>
                            <a:off x="127290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00" name="Rectangle 300"/>
                        <wps:cNvSpPr/>
                        <wps:spPr>
                          <a:xfrm>
                            <a:off x="1310992" y="127108"/>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301" name="Rectangle 301"/>
                        <wps:cNvSpPr/>
                        <wps:spPr>
                          <a:xfrm>
                            <a:off x="1344584" y="127108"/>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t>
                              </w:r>
                            </w:p>
                          </w:txbxContent>
                        </wps:txbx>
                        <wps:bodyPr horzOverflow="overflow" lIns="0" tIns="0" rIns="0" bIns="0" rtlCol="0">
                          <a:noAutofit/>
                        </wps:bodyPr>
                      </wps:wsp>
                      <wps:wsp>
                        <wps:cNvPr id="302" name="Rectangle 302"/>
                        <wps:cNvSpPr/>
                        <wps:spPr>
                          <a:xfrm>
                            <a:off x="1375100" y="127108"/>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03" name="Rectangle 303"/>
                        <wps:cNvSpPr/>
                        <wps:spPr>
                          <a:xfrm>
                            <a:off x="1408643"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4" name="Rectangle 304"/>
                        <wps:cNvSpPr/>
                        <wps:spPr>
                          <a:xfrm>
                            <a:off x="144436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5" name="Rectangle 305"/>
                        <wps:cNvSpPr/>
                        <wps:spPr>
                          <a:xfrm>
                            <a:off x="146179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6" name="Rectangle 306"/>
                        <wps:cNvSpPr/>
                        <wps:spPr>
                          <a:xfrm>
                            <a:off x="147922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7" name="Rectangle 307"/>
                        <wps:cNvSpPr/>
                        <wps:spPr>
                          <a:xfrm>
                            <a:off x="1514955" y="127108"/>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08" name="Rectangle 308"/>
                        <wps:cNvSpPr/>
                        <wps:spPr>
                          <a:xfrm>
                            <a:off x="1540182"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09" name="Rectangle 309"/>
                        <wps:cNvSpPr/>
                        <wps:spPr>
                          <a:xfrm>
                            <a:off x="1556225" y="127108"/>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10" name="Rectangle 310"/>
                        <wps:cNvSpPr/>
                        <wps:spPr>
                          <a:xfrm>
                            <a:off x="159617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1" name="Rectangle 311"/>
                        <wps:cNvSpPr/>
                        <wps:spPr>
                          <a:xfrm>
                            <a:off x="1631905"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312" name="Rectangle 312"/>
                        <wps:cNvSpPr/>
                        <wps:spPr>
                          <a:xfrm>
                            <a:off x="1669987" y="127108"/>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313" name="Rectangle 313"/>
                        <wps:cNvSpPr/>
                        <wps:spPr>
                          <a:xfrm>
                            <a:off x="170813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14" name="Rectangle 314"/>
                        <wps:cNvSpPr/>
                        <wps:spPr>
                          <a:xfrm>
                            <a:off x="1746222"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15" name="Rectangle 315"/>
                        <wps:cNvSpPr/>
                        <wps:spPr>
                          <a:xfrm>
                            <a:off x="1774532"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6" name="Rectangle 316"/>
                        <wps:cNvSpPr/>
                        <wps:spPr>
                          <a:xfrm>
                            <a:off x="1810258"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17" name="Rectangle 317"/>
                        <wps:cNvSpPr/>
                        <wps:spPr>
                          <a:xfrm>
                            <a:off x="1398361" y="212269"/>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8" name="Rectangle 318"/>
                        <wps:cNvSpPr/>
                        <wps:spPr>
                          <a:xfrm>
                            <a:off x="1434088" y="212269"/>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319" name="Rectangle 319"/>
                        <wps:cNvSpPr/>
                        <wps:spPr>
                          <a:xfrm>
                            <a:off x="1458690" y="212269"/>
                            <a:ext cx="39453"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320" name="Rectangle 320"/>
                        <wps:cNvSpPr/>
                        <wps:spPr>
                          <a:xfrm>
                            <a:off x="1488411" y="212269"/>
                            <a:ext cx="25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21" name="Shape 321"/>
                        <wps:cNvSpPr/>
                        <wps:spPr>
                          <a:xfrm>
                            <a:off x="2317855" y="735768"/>
                            <a:ext cx="37770" cy="30121"/>
                          </a:xfrm>
                          <a:custGeom>
                            <a:avLst/>
                            <a:gdLst/>
                            <a:ahLst/>
                            <a:cxnLst/>
                            <a:rect l="0" t="0" r="0" b="0"/>
                            <a:pathLst>
                              <a:path w="37770" h="30121">
                                <a:moveTo>
                                  <a:pt x="37770" y="0"/>
                                </a:moveTo>
                                <a:lnTo>
                                  <a:pt x="0" y="0"/>
                                </a:lnTo>
                                <a:lnTo>
                                  <a:pt x="0" y="3012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0" y="0"/>
                            <a:ext cx="3129242" cy="111733"/>
                          </a:xfrm>
                          <a:custGeom>
                            <a:avLst/>
                            <a:gdLst/>
                            <a:ahLst/>
                            <a:cxnLst/>
                            <a:rect l="0" t="0" r="0" b="0"/>
                            <a:pathLst>
                              <a:path w="3129242" h="111733">
                                <a:moveTo>
                                  <a:pt x="0" y="0"/>
                                </a:moveTo>
                                <a:lnTo>
                                  <a:pt x="3129242" y="0"/>
                                </a:lnTo>
                                <a:lnTo>
                                  <a:pt x="3129242" y="111733"/>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3" name="Shape 323"/>
                        <wps:cNvSpPr/>
                        <wps:spPr>
                          <a:xfrm>
                            <a:off x="0" y="0"/>
                            <a:ext cx="3129242" cy="1899860"/>
                          </a:xfrm>
                          <a:custGeom>
                            <a:avLst/>
                            <a:gdLst/>
                            <a:ahLst/>
                            <a:cxnLst/>
                            <a:rect l="0" t="0" r="0" b="0"/>
                            <a:pathLst>
                              <a:path w="3129242" h="1899860">
                                <a:moveTo>
                                  <a:pt x="0" y="0"/>
                                </a:moveTo>
                                <a:lnTo>
                                  <a:pt x="0" y="1899860"/>
                                </a:lnTo>
                                <a:lnTo>
                                  <a:pt x="3129242" y="189986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4" name="Shape 324"/>
                        <wps:cNvSpPr/>
                        <wps:spPr>
                          <a:xfrm>
                            <a:off x="3129242" y="111733"/>
                            <a:ext cx="0" cy="1788127"/>
                          </a:xfrm>
                          <a:custGeom>
                            <a:avLst/>
                            <a:gdLst/>
                            <a:ahLst/>
                            <a:cxnLst/>
                            <a:rect l="0" t="0" r="0" b="0"/>
                            <a:pathLst>
                              <a:path h="1788127">
                                <a:moveTo>
                                  <a:pt x="0" y="0"/>
                                </a:moveTo>
                                <a:lnTo>
                                  <a:pt x="0" y="1788127"/>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5" name="Shape 325"/>
                        <wps:cNvSpPr/>
                        <wps:spPr>
                          <a:xfrm>
                            <a:off x="2465387" y="379988"/>
                            <a:ext cx="605741" cy="22315"/>
                          </a:xfrm>
                          <a:custGeom>
                            <a:avLst/>
                            <a:gdLst/>
                            <a:ahLst/>
                            <a:cxnLst/>
                            <a:rect l="0" t="0" r="0" b="0"/>
                            <a:pathLst>
                              <a:path w="605741" h="22315">
                                <a:moveTo>
                                  <a:pt x="0" y="0"/>
                                </a:moveTo>
                                <a:lnTo>
                                  <a:pt x="0" y="22315"/>
                                </a:lnTo>
                                <a:lnTo>
                                  <a:pt x="605741" y="2231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6" name="Shape 326"/>
                        <wps:cNvSpPr/>
                        <wps:spPr>
                          <a:xfrm>
                            <a:off x="3062849" y="369106"/>
                            <a:ext cx="66393" cy="66394"/>
                          </a:xfrm>
                          <a:custGeom>
                            <a:avLst/>
                            <a:gdLst/>
                            <a:ahLst/>
                            <a:cxnLst/>
                            <a:rect l="0" t="0" r="0" b="0"/>
                            <a:pathLst>
                              <a:path w="66393" h="66394">
                                <a:moveTo>
                                  <a:pt x="0" y="0"/>
                                </a:moveTo>
                                <a:lnTo>
                                  <a:pt x="66393" y="33197"/>
                                </a:lnTo>
                                <a:lnTo>
                                  <a:pt x="0"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7" name="Shape 327"/>
                        <wps:cNvSpPr/>
                        <wps:spPr>
                          <a:xfrm>
                            <a:off x="2782767" y="894103"/>
                            <a:ext cx="288362" cy="0"/>
                          </a:xfrm>
                          <a:custGeom>
                            <a:avLst/>
                            <a:gdLst/>
                            <a:ahLst/>
                            <a:cxnLst/>
                            <a:rect l="0" t="0" r="0" b="0"/>
                            <a:pathLst>
                              <a:path w="288362">
                                <a:moveTo>
                                  <a:pt x="0" y="0"/>
                                </a:moveTo>
                                <a:lnTo>
                                  <a:pt x="28836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062849" y="860906"/>
                            <a:ext cx="66393" cy="66393"/>
                          </a:xfrm>
                          <a:custGeom>
                            <a:avLst/>
                            <a:gdLst/>
                            <a:ahLst/>
                            <a:cxnLst/>
                            <a:rect l="0" t="0" r="0" b="0"/>
                            <a:pathLst>
                              <a:path w="66393" h="66393">
                                <a:moveTo>
                                  <a:pt x="0" y="0"/>
                                </a:moveTo>
                                <a:lnTo>
                                  <a:pt x="66393" y="33197"/>
                                </a:lnTo>
                                <a:lnTo>
                                  <a:pt x="0"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9" name="Shape 329"/>
                        <wps:cNvSpPr/>
                        <wps:spPr>
                          <a:xfrm>
                            <a:off x="3129242" y="774563"/>
                            <a:ext cx="530201" cy="473"/>
                          </a:xfrm>
                          <a:custGeom>
                            <a:avLst/>
                            <a:gdLst/>
                            <a:ahLst/>
                            <a:cxnLst/>
                            <a:rect l="0" t="0" r="0" b="0"/>
                            <a:pathLst>
                              <a:path w="530201" h="473">
                                <a:moveTo>
                                  <a:pt x="0" y="473"/>
                                </a:moveTo>
                                <a:lnTo>
                                  <a:pt x="530201"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651084" y="741367"/>
                            <a:ext cx="66473" cy="66393"/>
                          </a:xfrm>
                          <a:custGeom>
                            <a:avLst/>
                            <a:gdLst/>
                            <a:ahLst/>
                            <a:cxnLst/>
                            <a:rect l="0" t="0" r="0" b="0"/>
                            <a:pathLst>
                              <a:path w="66473" h="66393">
                                <a:moveTo>
                                  <a:pt x="0" y="0"/>
                                </a:moveTo>
                                <a:lnTo>
                                  <a:pt x="66473" y="33118"/>
                                </a:lnTo>
                                <a:lnTo>
                                  <a:pt x="79"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31" name="Rectangle 331"/>
                        <wps:cNvSpPr/>
                        <wps:spPr>
                          <a:xfrm>
                            <a:off x="3208725" y="644220"/>
                            <a:ext cx="5191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32" name="Rectangle 332"/>
                        <wps:cNvSpPr/>
                        <wps:spPr>
                          <a:xfrm>
                            <a:off x="3247767" y="644220"/>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33" name="Rectangle 333"/>
                        <wps:cNvSpPr/>
                        <wps:spPr>
                          <a:xfrm>
                            <a:off x="3275796"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34" name="Rectangle 334"/>
                        <wps:cNvSpPr/>
                        <wps:spPr>
                          <a:xfrm>
                            <a:off x="3314720" y="644220"/>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35" name="Rectangle 335"/>
                        <wps:cNvSpPr/>
                        <wps:spPr>
                          <a:xfrm>
                            <a:off x="333408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6" name="Rectangle 336"/>
                        <wps:cNvSpPr/>
                        <wps:spPr>
                          <a:xfrm>
                            <a:off x="3376401" y="644220"/>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37" name="Rectangle 337"/>
                        <wps:cNvSpPr/>
                        <wps:spPr>
                          <a:xfrm>
                            <a:off x="339576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8" name="Rectangle 338"/>
                        <wps:cNvSpPr/>
                        <wps:spPr>
                          <a:xfrm>
                            <a:off x="3438081" y="644220"/>
                            <a:ext cx="49710"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g</w:t>
                              </w:r>
                            </w:p>
                          </w:txbxContent>
                        </wps:txbx>
                        <wps:bodyPr horzOverflow="overflow" lIns="0" tIns="0" rIns="0" bIns="0" rtlCol="0">
                          <a:noAutofit/>
                        </wps:bodyPr>
                      </wps:wsp>
                      <wps:wsp>
                        <wps:cNvPr id="339" name="Rectangle 339"/>
                        <wps:cNvSpPr/>
                        <wps:spPr>
                          <a:xfrm>
                            <a:off x="3475466" y="644220"/>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40" name="Rectangle 340"/>
                        <wps:cNvSpPr/>
                        <wps:spPr>
                          <a:xfrm>
                            <a:off x="3493292" y="644220"/>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41" name="Rectangle 341"/>
                        <wps:cNvSpPr/>
                        <wps:spPr>
                          <a:xfrm>
                            <a:off x="354299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42" name="Rectangle 342"/>
                        <wps:cNvSpPr/>
                        <wps:spPr>
                          <a:xfrm>
                            <a:off x="3581923" y="644220"/>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43" name="Rectangle 343"/>
                        <wps:cNvSpPr/>
                        <wps:spPr>
                          <a:xfrm>
                            <a:off x="360925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a </w:t>
                              </w:r>
                            </w:p>
                          </w:txbxContent>
                        </wps:txbx>
                        <wps:bodyPr horzOverflow="overflow" lIns="0" tIns="0" rIns="0" bIns="0" rtlCol="0">
                          <a:noAutofit/>
                        </wps:bodyPr>
                      </wps:wsp>
                      <wps:wsp>
                        <wps:cNvPr id="32007" name="Shape 32007"/>
                        <wps:cNvSpPr/>
                        <wps:spPr>
                          <a:xfrm>
                            <a:off x="3717557" y="305078"/>
                            <a:ext cx="1564660" cy="938812"/>
                          </a:xfrm>
                          <a:custGeom>
                            <a:avLst/>
                            <a:gdLst/>
                            <a:ahLst/>
                            <a:cxnLst/>
                            <a:rect l="0" t="0" r="0" b="0"/>
                            <a:pathLst>
                              <a:path w="1564660" h="938812">
                                <a:moveTo>
                                  <a:pt x="0" y="0"/>
                                </a:moveTo>
                                <a:lnTo>
                                  <a:pt x="1564660" y="0"/>
                                </a:lnTo>
                                <a:lnTo>
                                  <a:pt x="1564660" y="938812"/>
                                </a:lnTo>
                                <a:lnTo>
                                  <a:pt x="0" y="938812"/>
                                </a:lnTo>
                                <a:lnTo>
                                  <a:pt x="0" y="0"/>
                                </a:lnTo>
                              </a:path>
                            </a:pathLst>
                          </a:custGeom>
                          <a:ln w="0" cap="rnd">
                            <a:round/>
                          </a:ln>
                        </wps:spPr>
                        <wps:style>
                          <a:lnRef idx="0">
                            <a:srgbClr val="000000"/>
                          </a:lnRef>
                          <a:fillRef idx="1">
                            <a:srgbClr val="C6D8F0"/>
                          </a:fillRef>
                          <a:effectRef idx="0">
                            <a:scrgbClr r="0" g="0" b="0"/>
                          </a:effectRef>
                          <a:fontRef idx="none"/>
                        </wps:style>
                        <wps:bodyPr/>
                      </wps:wsp>
                      <wps:wsp>
                        <wps:cNvPr id="345" name="Shape 345"/>
                        <wps:cNvSpPr/>
                        <wps:spPr>
                          <a:xfrm>
                            <a:off x="3717557" y="305078"/>
                            <a:ext cx="1564660" cy="938812"/>
                          </a:xfrm>
                          <a:custGeom>
                            <a:avLst/>
                            <a:gdLst/>
                            <a:ahLst/>
                            <a:cxnLst/>
                            <a:rect l="0" t="0" r="0" b="0"/>
                            <a:pathLst>
                              <a:path w="1564660" h="938812">
                                <a:moveTo>
                                  <a:pt x="0" y="938812"/>
                                </a:moveTo>
                                <a:lnTo>
                                  <a:pt x="1564660" y="938812"/>
                                </a:lnTo>
                                <a:lnTo>
                                  <a:pt x="1564660" y="0"/>
                                </a:lnTo>
                                <a:lnTo>
                                  <a:pt x="0" y="0"/>
                                </a:lnTo>
                                <a:close/>
                              </a:path>
                            </a:pathLst>
                          </a:custGeom>
                          <a:ln w="1892" cap="rnd">
                            <a:round/>
                          </a:ln>
                        </wps:spPr>
                        <wps:style>
                          <a:lnRef idx="1">
                            <a:srgbClr val="0000FF"/>
                          </a:lnRef>
                          <a:fillRef idx="0">
                            <a:srgbClr val="000000">
                              <a:alpha val="0"/>
                            </a:srgbClr>
                          </a:fillRef>
                          <a:effectRef idx="0">
                            <a:scrgbClr r="0" g="0" b="0"/>
                          </a:effectRef>
                          <a:fontRef idx="none"/>
                        </wps:style>
                        <wps:bodyPr/>
                      </wps:wsp>
                      <wps:wsp>
                        <wps:cNvPr id="346" name="Rectangle 346"/>
                        <wps:cNvSpPr/>
                        <wps:spPr>
                          <a:xfrm>
                            <a:off x="3855706"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47" name="Rectangle 347"/>
                        <wps:cNvSpPr/>
                        <wps:spPr>
                          <a:xfrm>
                            <a:off x="3896703"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48" name="Rectangle 348"/>
                        <wps:cNvSpPr/>
                        <wps:spPr>
                          <a:xfrm>
                            <a:off x="3939647"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49" name="Rectangle 349"/>
                        <wps:cNvSpPr/>
                        <wps:spPr>
                          <a:xfrm>
                            <a:off x="3992208" y="735451"/>
                            <a:ext cx="6102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C</w:t>
                              </w:r>
                            </w:p>
                          </w:txbxContent>
                        </wps:txbx>
                        <wps:bodyPr horzOverflow="overflow" lIns="0" tIns="0" rIns="0" bIns="0" rtlCol="0">
                          <a:noAutofit/>
                        </wps:bodyPr>
                      </wps:wsp>
                      <wps:wsp>
                        <wps:cNvPr id="350" name="Rectangle 350"/>
                        <wps:cNvSpPr/>
                        <wps:spPr>
                          <a:xfrm>
                            <a:off x="4038117" y="735451"/>
                            <a:ext cx="6310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K</w:t>
                              </w:r>
                            </w:p>
                          </w:txbxContent>
                        </wps:txbx>
                        <wps:bodyPr horzOverflow="overflow" lIns="0" tIns="0" rIns="0" bIns="0" rtlCol="0">
                          <a:noAutofit/>
                        </wps:bodyPr>
                      </wps:wsp>
                      <wps:wsp>
                        <wps:cNvPr id="351" name="Rectangle 351"/>
                        <wps:cNvSpPr/>
                        <wps:spPr>
                          <a:xfrm>
                            <a:off x="408555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2" name="Rectangle 352"/>
                        <wps:cNvSpPr/>
                        <wps:spPr>
                          <a:xfrm>
                            <a:off x="4127861" y="735451"/>
                            <a:ext cx="7267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D</w:t>
                              </w:r>
                            </w:p>
                          </w:txbxContent>
                        </wps:txbx>
                        <wps:bodyPr horzOverflow="overflow" lIns="0" tIns="0" rIns="0" bIns="0" rtlCol="0">
                          <a:noAutofit/>
                        </wps:bodyPr>
                      </wps:wsp>
                      <wps:wsp>
                        <wps:cNvPr id="353" name="Rectangle 353"/>
                        <wps:cNvSpPr/>
                        <wps:spPr>
                          <a:xfrm>
                            <a:off x="4182537"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54" name="Rectangle 354"/>
                        <wps:cNvSpPr/>
                        <wps:spPr>
                          <a:xfrm>
                            <a:off x="4202146" y="735451"/>
                            <a:ext cx="7348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G</w:t>
                              </w:r>
                            </w:p>
                          </w:txbxContent>
                        </wps:txbx>
                        <wps:bodyPr horzOverflow="overflow" lIns="0" tIns="0" rIns="0" bIns="0" rtlCol="0">
                          <a:noAutofit/>
                        </wps:bodyPr>
                      </wps:wsp>
                      <wps:wsp>
                        <wps:cNvPr id="355" name="Rectangle 355"/>
                        <wps:cNvSpPr/>
                        <wps:spPr>
                          <a:xfrm>
                            <a:off x="4257416"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6" name="Rectangle 356"/>
                        <wps:cNvSpPr/>
                        <wps:spPr>
                          <a:xfrm>
                            <a:off x="4299725"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57" name="Rectangle 357"/>
                        <wps:cNvSpPr/>
                        <wps:spPr>
                          <a:xfrm>
                            <a:off x="435686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8" name="Rectangle 358"/>
                        <wps:cNvSpPr/>
                        <wps:spPr>
                          <a:xfrm>
                            <a:off x="4399172" y="735451"/>
                            <a:ext cx="6494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R</w:t>
                              </w:r>
                            </w:p>
                          </w:txbxContent>
                        </wps:txbx>
                        <wps:bodyPr horzOverflow="overflow" lIns="0" tIns="0" rIns="0" bIns="0" rtlCol="0">
                          <a:noAutofit/>
                        </wps:bodyPr>
                      </wps:wsp>
                      <wps:wsp>
                        <wps:cNvPr id="359" name="Rectangle 359"/>
                        <wps:cNvSpPr/>
                        <wps:spPr>
                          <a:xfrm>
                            <a:off x="4448005"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0" name="Rectangle 360"/>
                        <wps:cNvSpPr/>
                        <wps:spPr>
                          <a:xfrm>
                            <a:off x="4500566" y="735451"/>
                            <a:ext cx="4879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L</w:t>
                              </w:r>
                            </w:p>
                          </w:txbxContent>
                        </wps:txbx>
                        <wps:bodyPr horzOverflow="overflow" lIns="0" tIns="0" rIns="0" bIns="0" rtlCol="0">
                          <a:noAutofit/>
                        </wps:bodyPr>
                      </wps:wsp>
                      <wps:wsp>
                        <wps:cNvPr id="361" name="Rectangle 361"/>
                        <wps:cNvSpPr/>
                        <wps:spPr>
                          <a:xfrm>
                            <a:off x="4537243"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2" name="Rectangle 362"/>
                        <wps:cNvSpPr/>
                        <wps:spPr>
                          <a:xfrm>
                            <a:off x="4560366" y="735451"/>
                            <a:ext cx="5514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Z</w:t>
                              </w:r>
                            </w:p>
                          </w:txbxContent>
                        </wps:txbx>
                        <wps:bodyPr horzOverflow="overflow" lIns="0" tIns="0" rIns="0" bIns="0" rtlCol="0">
                          <a:noAutofit/>
                        </wps:bodyPr>
                      </wps:wsp>
                      <wps:wsp>
                        <wps:cNvPr id="363" name="Rectangle 363"/>
                        <wps:cNvSpPr/>
                        <wps:spPr>
                          <a:xfrm>
                            <a:off x="4601829"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4" name="Rectangle 364"/>
                        <wps:cNvSpPr/>
                        <wps:spPr>
                          <a:xfrm>
                            <a:off x="4654390"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65" name="Rectangle 365"/>
                        <wps:cNvSpPr/>
                        <wps:spPr>
                          <a:xfrm>
                            <a:off x="4697334"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6" name="Rectangle 366"/>
                        <wps:cNvSpPr/>
                        <wps:spPr>
                          <a:xfrm>
                            <a:off x="4720458" y="735451"/>
                            <a:ext cx="77985"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O</w:t>
                              </w:r>
                            </w:p>
                          </w:txbxContent>
                        </wps:txbx>
                        <wps:bodyPr horzOverflow="overflow" lIns="0" tIns="0" rIns="0" bIns="0" rtlCol="0">
                          <a:noAutofit/>
                        </wps:bodyPr>
                      </wps:wsp>
                      <wps:wsp>
                        <wps:cNvPr id="367" name="Rectangle 367"/>
                        <wps:cNvSpPr/>
                        <wps:spPr>
                          <a:xfrm>
                            <a:off x="4779116"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68" name="Rectangle 368"/>
                        <wps:cNvSpPr/>
                        <wps:spPr>
                          <a:xfrm>
                            <a:off x="4836253"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69" name="Rectangle 369"/>
                        <wps:cNvSpPr/>
                        <wps:spPr>
                          <a:xfrm>
                            <a:off x="4855862"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0" name="Rectangle 370"/>
                        <wps:cNvSpPr/>
                        <wps:spPr>
                          <a:xfrm>
                            <a:off x="4896859" y="735451"/>
                            <a:ext cx="5998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Y</w:t>
                              </w:r>
                            </w:p>
                          </w:txbxContent>
                        </wps:txbx>
                        <wps:bodyPr horzOverflow="overflow" lIns="0" tIns="0" rIns="0" bIns="0" rtlCol="0">
                          <a:noAutofit/>
                        </wps:bodyPr>
                      </wps:wsp>
                      <wps:wsp>
                        <wps:cNvPr id="371" name="Rectangle 371"/>
                        <wps:cNvSpPr/>
                        <wps:spPr>
                          <a:xfrm>
                            <a:off x="4941921"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2" name="Rectangle 372"/>
                        <wps:cNvSpPr/>
                        <wps:spPr>
                          <a:xfrm>
                            <a:off x="4982919"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73" name="Rectangle 373"/>
                        <wps:cNvSpPr/>
                        <wps:spPr>
                          <a:xfrm>
                            <a:off x="5025863"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74" name="Rectangle 374"/>
                        <wps:cNvSpPr/>
                        <wps:spPr>
                          <a:xfrm>
                            <a:off x="5068173" y="735451"/>
                            <a:ext cx="10082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M </w:t>
                              </w:r>
                            </w:p>
                          </w:txbxContent>
                        </wps:txbx>
                        <wps:bodyPr horzOverflow="overflow" lIns="0" tIns="0" rIns="0" bIns="0" rtlCol="0">
                          <a:noAutofit/>
                        </wps:bodyPr>
                      </wps:wsp>
                      <wps:wsp>
                        <wps:cNvPr id="375" name="Shape 375"/>
                        <wps:cNvSpPr/>
                        <wps:spPr>
                          <a:xfrm>
                            <a:off x="1609291" y="774485"/>
                            <a:ext cx="3779298" cy="1572451"/>
                          </a:xfrm>
                          <a:custGeom>
                            <a:avLst/>
                            <a:gdLst/>
                            <a:ahLst/>
                            <a:cxnLst/>
                            <a:rect l="0" t="0" r="0" b="0"/>
                            <a:pathLst>
                              <a:path w="3779298" h="1572451">
                                <a:moveTo>
                                  <a:pt x="3672848" y="0"/>
                                </a:moveTo>
                                <a:lnTo>
                                  <a:pt x="3779298" y="0"/>
                                </a:lnTo>
                                <a:lnTo>
                                  <a:pt x="3779298" y="1572451"/>
                                </a:lnTo>
                                <a:lnTo>
                                  <a:pt x="0" y="157245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609291" y="1957990"/>
                            <a:ext cx="0" cy="388945"/>
                          </a:xfrm>
                          <a:custGeom>
                            <a:avLst/>
                            <a:gdLst/>
                            <a:ahLst/>
                            <a:cxnLst/>
                            <a:rect l="0" t="0" r="0" b="0"/>
                            <a:pathLst>
                              <a:path h="388945">
                                <a:moveTo>
                                  <a:pt x="0" y="388945"/>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576094" y="1899860"/>
                            <a:ext cx="66393" cy="66433"/>
                          </a:xfrm>
                          <a:custGeom>
                            <a:avLst/>
                            <a:gdLst/>
                            <a:ahLst/>
                            <a:cxnLst/>
                            <a:rect l="0" t="0" r="0" b="0"/>
                            <a:pathLst>
                              <a:path w="66393" h="66433">
                                <a:moveTo>
                                  <a:pt x="33197" y="0"/>
                                </a:moveTo>
                                <a:lnTo>
                                  <a:pt x="66393" y="66433"/>
                                </a:lnTo>
                                <a:lnTo>
                                  <a:pt x="0" y="6643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378" name="Rectangle 378"/>
                        <wps:cNvSpPr/>
                        <wps:spPr>
                          <a:xfrm>
                            <a:off x="3112841" y="2178286"/>
                            <a:ext cx="95016"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W</w:t>
                              </w:r>
                            </w:p>
                          </w:txbxContent>
                        </wps:txbx>
                        <wps:bodyPr horzOverflow="overflow" lIns="0" tIns="0" rIns="0" bIns="0" rtlCol="0">
                          <a:noAutofit/>
                        </wps:bodyPr>
                      </wps:wsp>
                      <wps:wsp>
                        <wps:cNvPr id="379" name="Rectangle 379"/>
                        <wps:cNvSpPr/>
                        <wps:spPr>
                          <a:xfrm>
                            <a:off x="3184301"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0" name="Rectangle 380"/>
                        <wps:cNvSpPr/>
                        <wps:spPr>
                          <a:xfrm>
                            <a:off x="3223997"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b</w:t>
                              </w:r>
                            </w:p>
                          </w:txbxContent>
                        </wps:txbx>
                        <wps:bodyPr horzOverflow="overflow" lIns="0" tIns="0" rIns="0" bIns="0" rtlCol="0">
                          <a:noAutofit/>
                        </wps:bodyPr>
                      </wps:wsp>
                      <wps:wsp>
                        <wps:cNvPr id="381" name="Rectangle 381"/>
                        <wps:cNvSpPr/>
                        <wps:spPr>
                          <a:xfrm>
                            <a:off x="3266312" y="2178286"/>
                            <a:ext cx="49605"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S</w:t>
                              </w:r>
                            </w:p>
                          </w:txbxContent>
                        </wps:txbx>
                        <wps:bodyPr horzOverflow="overflow" lIns="0" tIns="0" rIns="0" bIns="0" rtlCol="0">
                          <a:noAutofit/>
                        </wps:bodyPr>
                      </wps:wsp>
                      <wps:wsp>
                        <wps:cNvPr id="382" name="Rectangle 382"/>
                        <wps:cNvSpPr/>
                        <wps:spPr>
                          <a:xfrm>
                            <a:off x="3303582"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83" name="Rectangle 383"/>
                        <wps:cNvSpPr/>
                        <wps:spPr>
                          <a:xfrm>
                            <a:off x="3322948"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84" name="Rectangle 384"/>
                        <wps:cNvSpPr/>
                        <wps:spPr>
                          <a:xfrm>
                            <a:off x="3350284"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5" name="Rectangle 385"/>
                        <wps:cNvSpPr/>
                        <wps:spPr>
                          <a:xfrm>
                            <a:off x="338998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6" name="Rectangle 386"/>
                        <wps:cNvSpPr/>
                        <wps:spPr>
                          <a:xfrm>
                            <a:off x="3407826" y="2176631"/>
                            <a:ext cx="102672" cy="102979"/>
                          </a:xfrm>
                          <a:prstGeom prst="rect">
                            <a:avLst/>
                          </a:prstGeom>
                          <a:ln>
                            <a:noFill/>
                          </a:ln>
                        </wps:spPr>
                        <wps:txbx>
                          <w:txbxContent>
                            <w:p w:rsidR="00871A4C" w:rsidRDefault="00871A4C" w:rsidP="00CF1F7C">
                              <w:pPr>
                                <w:spacing w:line="276" w:lineRule="auto"/>
                              </w:pPr>
                              <w:r>
                                <w:rPr>
                                  <w:rFonts w:ascii="Calibri" w:eastAsia="Calibri" w:hAnsi="Calibri" w:cs="Calibri"/>
                                  <w:sz w:val="12"/>
                                </w:rPr>
                                <w:t>ß</w:t>
                              </w:r>
                            </w:p>
                          </w:txbxContent>
                        </wps:txbx>
                        <wps:bodyPr horzOverflow="overflow" lIns="0" tIns="0" rIns="0" bIns="0" rtlCol="0">
                          <a:noAutofit/>
                        </wps:bodyPr>
                      </wps:wsp>
                      <wps:wsp>
                        <wps:cNvPr id="387" name="Rectangle 387"/>
                        <wps:cNvSpPr/>
                        <wps:spPr>
                          <a:xfrm>
                            <a:off x="3485101"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8" name="Rectangle 388"/>
                        <wps:cNvSpPr/>
                        <wps:spPr>
                          <a:xfrm>
                            <a:off x="3502927"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9" name="Rectangle 389"/>
                        <wps:cNvSpPr/>
                        <wps:spPr>
                          <a:xfrm>
                            <a:off x="3520742" y="2178286"/>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0" name="Rectangle 390"/>
                        <wps:cNvSpPr/>
                        <wps:spPr>
                          <a:xfrm>
                            <a:off x="3570448"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1" name="Rectangle 391"/>
                        <wps:cNvSpPr/>
                        <wps:spPr>
                          <a:xfrm>
                            <a:off x="3610144" y="2178286"/>
                            <a:ext cx="8526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m</w:t>
                              </w:r>
                            </w:p>
                          </w:txbxContent>
                        </wps:txbx>
                        <wps:bodyPr horzOverflow="overflow" lIns="0" tIns="0" rIns="0" bIns="0" rtlCol="0">
                          <a:noAutofit/>
                        </wps:bodyPr>
                      </wps:wsp>
                      <wps:wsp>
                        <wps:cNvPr id="392" name="Rectangle 392"/>
                        <wps:cNvSpPr/>
                        <wps:spPr>
                          <a:xfrm>
                            <a:off x="3674287" y="2178286"/>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93" name="Rectangle 393"/>
                        <wps:cNvSpPr/>
                        <wps:spPr>
                          <a:xfrm>
                            <a:off x="3713211"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94" name="Rectangle 394"/>
                        <wps:cNvSpPr/>
                        <wps:spPr>
                          <a:xfrm>
                            <a:off x="3755526"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5" name="Rectangle 395"/>
                        <wps:cNvSpPr/>
                        <wps:spPr>
                          <a:xfrm>
                            <a:off x="379784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96" name="Rectangle 396"/>
                        <wps:cNvSpPr/>
                        <wps:spPr>
                          <a:xfrm>
                            <a:off x="3815666" y="2178286"/>
                            <a:ext cx="5579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P</w:t>
                              </w:r>
                            </w:p>
                          </w:txbxContent>
                        </wps:txbx>
                        <wps:bodyPr horzOverflow="overflow" lIns="0" tIns="0" rIns="0" bIns="0" rtlCol="0">
                          <a:noAutofit/>
                        </wps:bodyPr>
                      </wps:wsp>
                      <wps:wsp>
                        <wps:cNvPr id="397" name="Rectangle 397"/>
                        <wps:cNvSpPr/>
                        <wps:spPr>
                          <a:xfrm>
                            <a:off x="3857634" y="2178286"/>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98" name="Rectangle 398"/>
                        <wps:cNvSpPr/>
                        <wps:spPr>
                          <a:xfrm>
                            <a:off x="3885663"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9" name="Rectangle 399"/>
                        <wps:cNvSpPr/>
                        <wps:spPr>
                          <a:xfrm>
                            <a:off x="3925359"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400" name="Rectangle 400"/>
                        <wps:cNvSpPr/>
                        <wps:spPr>
                          <a:xfrm>
                            <a:off x="3967674"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401" name="Rectangle 401"/>
                        <wps:cNvSpPr/>
                        <wps:spPr>
                          <a:xfrm>
                            <a:off x="3987040" y="2178286"/>
                            <a:ext cx="4383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c</w:t>
                              </w:r>
                            </w:p>
                          </w:txbxContent>
                        </wps:txbx>
                        <wps:bodyPr horzOverflow="overflow" lIns="0" tIns="0" rIns="0" bIns="0" rtlCol="0">
                          <a:noAutofit/>
                        </wps:bodyPr>
                      </wps:wsp>
                      <wps:wsp>
                        <wps:cNvPr id="402" name="Rectangle 402"/>
                        <wps:cNvSpPr/>
                        <wps:spPr>
                          <a:xfrm>
                            <a:off x="4020037"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403" name="Rectangle 403"/>
                        <wps:cNvSpPr/>
                        <wps:spPr>
                          <a:xfrm>
                            <a:off x="4047373"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404" name="Rectangle 404"/>
                        <wps:cNvSpPr/>
                        <wps:spPr>
                          <a:xfrm>
                            <a:off x="4066739" y="2178286"/>
                            <a:ext cx="56422"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o</w:t>
                              </w:r>
                            </w:p>
                          </w:txbxContent>
                        </wps:txbx>
                        <wps:bodyPr horzOverflow="overflow" lIns="0" tIns="0" rIns="0" bIns="0" rtlCol="0">
                          <a:noAutofit/>
                        </wps:bodyPr>
                      </wps:wsp>
                      <wps:wsp>
                        <wps:cNvPr id="405" name="Rectangle 405"/>
                        <wps:cNvSpPr/>
                        <wps:spPr>
                          <a:xfrm>
                            <a:off x="4109128"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n </w:t>
                              </w:r>
                            </w:p>
                          </w:txbxContent>
                        </wps:txbx>
                        <wps:bodyPr horzOverflow="overflow" lIns="0" tIns="0" rIns="0" bIns="0" rtlCol="0">
                          <a:noAutofit/>
                        </wps:bodyPr>
                      </wps:wsp>
                      <wps:wsp>
                        <wps:cNvPr id="3089" name="Rectangle 3089"/>
                        <wps:cNvSpPr/>
                        <wps:spPr>
                          <a:xfrm>
                            <a:off x="1900918" y="2453827"/>
                            <a:ext cx="395479" cy="182517"/>
                          </a:xfrm>
                          <a:prstGeom prst="rect">
                            <a:avLst/>
                          </a:prstGeom>
                          <a:ln>
                            <a:noFill/>
                          </a:ln>
                        </wps:spPr>
                        <wps:txbx>
                          <w:txbxContent>
                            <w:p w:rsidR="00871A4C" w:rsidRDefault="00871A4C" w:rsidP="00CF1F7C">
                              <w:pPr>
                                <w:spacing w:line="276" w:lineRule="auto"/>
                              </w:pPr>
                              <w:r>
                                <w:rPr>
                                  <w:sz w:val="18"/>
                                </w:rPr>
                                <w:t>Figure</w:t>
                              </w:r>
                            </w:p>
                          </w:txbxContent>
                        </wps:txbx>
                        <wps:bodyPr horzOverflow="overflow" lIns="0" tIns="0" rIns="0" bIns="0" rtlCol="0">
                          <a:noAutofit/>
                        </wps:bodyPr>
                      </wps:wsp>
                      <wps:wsp>
                        <wps:cNvPr id="3090" name="Rectangle 3090"/>
                        <wps:cNvSpPr/>
                        <wps:spPr>
                          <a:xfrm>
                            <a:off x="2226742" y="2453827"/>
                            <a:ext cx="117841" cy="182517"/>
                          </a:xfrm>
                          <a:prstGeom prst="rect">
                            <a:avLst/>
                          </a:prstGeom>
                          <a:ln>
                            <a:noFill/>
                          </a:ln>
                        </wps:spPr>
                        <wps:txbx>
                          <w:txbxContent>
                            <w:p w:rsidR="00871A4C" w:rsidRDefault="00871A4C" w:rsidP="00CF1F7C">
                              <w:pPr>
                                <w:spacing w:line="276" w:lineRule="auto"/>
                              </w:pPr>
                              <w:r>
                                <w:rPr>
                                  <w:sz w:val="18"/>
                                </w:rPr>
                                <w:t>1:</w:t>
                              </w:r>
                            </w:p>
                          </w:txbxContent>
                        </wps:txbx>
                        <wps:bodyPr horzOverflow="overflow" lIns="0" tIns="0" rIns="0" bIns="0" rtlCol="0">
                          <a:noAutofit/>
                        </wps:bodyPr>
                      </wps:wsp>
                      <wps:wsp>
                        <wps:cNvPr id="3091" name="Rectangle 3091"/>
                        <wps:cNvSpPr/>
                        <wps:spPr>
                          <a:xfrm>
                            <a:off x="2350649" y="2453827"/>
                            <a:ext cx="479392" cy="182517"/>
                          </a:xfrm>
                          <a:prstGeom prst="rect">
                            <a:avLst/>
                          </a:prstGeom>
                          <a:ln>
                            <a:noFill/>
                          </a:ln>
                        </wps:spPr>
                        <wps:txbx>
                          <w:txbxContent>
                            <w:p w:rsidR="00871A4C" w:rsidRDefault="00871A4C" w:rsidP="00CF1F7C">
                              <w:pPr>
                                <w:spacing w:line="276" w:lineRule="auto"/>
                              </w:pPr>
                              <w:r>
                                <w:rPr>
                                  <w:sz w:val="18"/>
                                </w:rPr>
                                <w:t>General</w:t>
                              </w:r>
                            </w:p>
                          </w:txbxContent>
                        </wps:txbx>
                        <wps:bodyPr horzOverflow="overflow" lIns="0" tIns="0" rIns="0" bIns="0" rtlCol="0">
                          <a:noAutofit/>
                        </wps:bodyPr>
                      </wps:wsp>
                      <wps:wsp>
                        <wps:cNvPr id="3092" name="Rectangle 3092"/>
                        <wps:cNvSpPr/>
                        <wps:spPr>
                          <a:xfrm>
                            <a:off x="2739565" y="2453827"/>
                            <a:ext cx="446069" cy="182517"/>
                          </a:xfrm>
                          <a:prstGeom prst="rect">
                            <a:avLst/>
                          </a:prstGeom>
                          <a:ln>
                            <a:noFill/>
                          </a:ln>
                        </wps:spPr>
                        <wps:txbx>
                          <w:txbxContent>
                            <w:p w:rsidR="00871A4C" w:rsidRDefault="00871A4C" w:rsidP="00CF1F7C">
                              <w:pPr>
                                <w:spacing w:line="276" w:lineRule="auto"/>
                              </w:pPr>
                              <w:r>
                                <w:rPr>
                                  <w:sz w:val="18"/>
                                </w:rPr>
                                <w:t>System</w:t>
                              </w:r>
                            </w:p>
                          </w:txbxContent>
                        </wps:txbx>
                        <wps:bodyPr horzOverflow="overflow" lIns="0" tIns="0" rIns="0" bIns="0" rtlCol="0">
                          <a:noAutofit/>
                        </wps:bodyPr>
                      </wps:wsp>
                      <wps:wsp>
                        <wps:cNvPr id="3093" name="Rectangle 3093"/>
                        <wps:cNvSpPr/>
                        <wps:spPr>
                          <a:xfrm>
                            <a:off x="3103426" y="2453827"/>
                            <a:ext cx="517410" cy="182517"/>
                          </a:xfrm>
                          <a:prstGeom prst="rect">
                            <a:avLst/>
                          </a:prstGeom>
                          <a:ln>
                            <a:noFill/>
                          </a:ln>
                        </wps:spPr>
                        <wps:txbx>
                          <w:txbxContent>
                            <w:p w:rsidR="00871A4C" w:rsidRDefault="00871A4C" w:rsidP="00CF1F7C">
                              <w:pPr>
                                <w:spacing w:line="276" w:lineRule="auto"/>
                              </w:pPr>
                              <w:r>
                                <w:rPr>
                                  <w:sz w:val="18"/>
                                </w:rPr>
                                <w:t xml:space="preserve">Schema.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18C593" id="Group 26090" o:spid="_x0000_s1026" style="position:absolute;margin-left:12pt;margin-top:25.4pt;width:412.25pt;height:192pt;z-index:251663360;mso-position-horizontal-relative:margin;mso-width-relative:margin;mso-height-relative:margin" coordsize="53885,2591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NkEc75QAAC+UAAAFAAAAGRycy9tZWRpYS9pbWFn&#13;&#10;ZTIuanBn/9j/4AAQSkZJRgABAQEAYABgAAD/2wBDAAMCAgMCAgMDAwMEAwMEBQgFBQQEBQoHBwYI&#13;&#10;DAoMDAsKCwsNDhIQDQ4RDgsLEBYQERMUFRUVDA8XGBYUGBIUFRT/2wBDAQMEBAUEBQkFBQkUDQsN&#13;&#10;FBQUFBQUFBQUFBQUFBQUFBQUFBQUFBQUFBQUFBQUFBQUFBQUFBQUFBQUFBQUFBQUFBT/wAARCACe&#13;&#10;AR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1930;top:7211;width:4024;height:4024;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">
                  <v:imagedata r:id="rId38" o:title=""/>
                </v:shape>
                <v:rect id="Rectangle 107" o:spid="_x0000_s1028" style="position:absolute;left:2515;top:11501;width:499;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08" o:spid="_x0000_s1029" style="position:absolute;left:2891;top:1150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09" o:spid="_x0000_s1030" style="position:absolute;left:3272;top:11501;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10" o:spid="_x0000_s1031" style="position:absolute;left:3555;top:11501;width:32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11" o:spid="_x0000_s1032" style="position:absolute;left:3801;top:11501;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2" o:spid="_x0000_s1033" style="position:absolute;left:4182;top:11501;width:76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m</w:t>
                        </w:r>
                      </w:p>
                    </w:txbxContent>
                  </v:textbox>
                </v:rect>
                <v:rect id="Rectangle 113" o:spid="_x0000_s1034" style="position:absolute;left:4759;top:1150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14" o:spid="_x0000_s1035" style="position:absolute;left:5117;top:11501;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r </w:t>
                        </w:r>
                      </w:p>
                    </w:txbxContent>
                  </v:textbox>
                </v:rect>
                <v:shape id="Picture 115" o:spid="_x0000_s1036" type="#_x0000_t75" style="position:absolute;left:13218;top:7196;width:8158;height:4486;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">
                  <v:imagedata r:id="rId39" o:title=""/>
                </v:shape>
                <v:shape id="Shape 116" o:spid="_x0000_s1037" style="position:absolute;left:5252;top:9451;width:7385;height:48;visibility:visible;mso-wrap-style:square;v-text-anchor:top" coordsize="738496,48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" path="m,4810l738496,e" filled="f" strokeweight=".05475mm">
                  <v:stroke endcap="round"/>
                  <v:path arrowok="t" textboxrect="0,0,738496,4810"/>
                </v:shape>
                <v:shape id="Shape 117" o:spid="_x0000_s1038" style="position:absolute;left:12552;top:9120;width:666;height:663;visibility:visible;mso-wrap-style:square;v-text-anchor:top" coordsize="66630,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" path="m,l66630,32724,473,66393,,xe" fillcolor="black" stroked="f" strokeweight="0">
                  <v:stroke endcap="round"/>
                  <v:path arrowok="t" textboxrect="0,0,66630,66393"/>
                </v:shape>
                <v:rect id="Rectangle 118" o:spid="_x0000_s1039" style="position:absolute;left:6125;top:8535;width:50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9" o:spid="_x0000_s1040" style="position:absolute;left:6507;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0" o:spid="_x0000_s1041" style="position:absolute;left:6759;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GXLckAAADi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TMRBjCSB0stfAAAA//8DAFBLAQItABQABgAIAAAAIQCcrWMz7wAAAIgBAAATAAAA&#13;&#10;AAAAAAAAAAAAAAAAAABbQ29udGVudF9UeXBlc10ueG1sUEsBAi0AFAAGAAgAAAAhAFHn8aa/AAAA&#13;&#10;FgEAAAsAAAAAAAAAAAAAAAAAIAEAAF9yZWxzLy5yZWxzUEsBAi0AFAAGAAgAAAAhAF2xly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21" o:spid="_x0000_s1042" style="position:absolute;left:7140;top:8535;width:47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22" o:spid="_x0000_s1043" style="position:absolute;left:7497;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TLTcoAAADi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MV6OwgZDrCwAAAP//AwBQSwECLQAUAAYACAAAACEAnK1jM+8AAACIAQAAEwAA&#13;&#10;AAAAAAAAAAAAAAAAAAAAW0NvbnRlbnRfVHlwZXNdLnhtbFBLAQItABQABgAIAAAAIQBR5/GmvwAA&#13;&#10;ABYBAAALAAAAAAAAAAAAAAAAACABAABfcmVscy8ucmVsc1BLAQItABQABgAIAAAAIQAWBMt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3" o:spid="_x0000_s1044" style="position:absolute;left:7749;top:8535;width:37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1dkMgAAADiAAAADwAAAGRycy9kb3ducmV2LnhtbESPTYvC&#13;&#10;MBCG7wv+hzCCtzVVYd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k91dk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24" o:spid="_x0000_s1045" style="position:absolute;left:8032;top:8535;width:21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su7cgAAADiAAAADwAAAGRycy9kb3ducmV2LnhtbESPTYvC&#13;&#10;MBCG7wv+hzCCtzVVZN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y9su7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5" o:spid="_x0000_s1046" style="position:absolute;left:8193;top:8535;width:466;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K4MMgAAADiAAAADwAAAGRycy9kb3ducmV2LnhtbESPTYvC&#13;&#10;MBCG7wv+hzCCtzVVcN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TgK4M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126" o:spid="_x0000_s1047" style="position:absolute;left:8543;top:8535;width:213;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7" o:spid="_x0000_s1048" style="position:absolute;left:8703;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128" o:spid="_x0000_s1049" style="position:absolute;left:9084;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KUd8kAAADi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MjL0kgmUHr5CwAA//8DAFBLAQItABQABgAIAAAAIQCcrWMz7wAAAIgBAAATAAAA&#13;&#10;AAAAAAAAAAAAAAAAAABbQ29udGVudF9UeXBlc10ueG1sUEsBAi0AFAAGAAgAAAAhAFHn8aa/AAAA&#13;&#10;FgEAAAsAAAAAAAAAAAAAAAAAIAEAAF9yZWxzLy5yZWxzUEsBAi0AFAAGAAgAAAAhADBilH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9" o:spid="_x0000_s1050" style="position:absolute;left:9337;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30" o:spid="_x0000_s1051" style="position:absolute;left:9718;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31" o:spid="_x0000_s1052" style="position:absolute;left:10099;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32" o:spid="_x0000_s1053" style="position:absolute;left:10480;top:8535;width:39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33" o:spid="_x0000_s1054" style="position:absolute;left:10777;top:8535;width:32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34" o:spid="_x0000_s1055" style="position:absolute;left:15964;top:6136;width:85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135" o:spid="_x0000_s1056" style="position:absolute;left:16607;top:6136;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36" o:spid="_x0000_s1057" style="position:absolute;left:16964;top:6136;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b</w:t>
                        </w:r>
                      </w:p>
                    </w:txbxContent>
                  </v:textbox>
                </v:rect>
                <v:rect id="Rectangle 137" o:spid="_x0000_s1058" style="position:absolute;left:17345;top:6136;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38" o:spid="_x0000_s1059" style="position:absolute;left:17506;top:6136;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39" o:spid="_x0000_s1060" style="position:absolute;left:17841;top:6136;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oNN8oAAADi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w0sMd6OwgZCbXwAAAP//AwBQSwECLQAUAAYACAAAACEAnK1jM+8AAACIAQAAEwAA&#13;&#10;AAAAAAAAAAAAAAAAAAAAW0NvbnRlbnRfVHlwZXNdLnhtbFBLAQItABQABgAIAAAAIQBR5/GmvwAA&#13;&#10;ABYBAAALAAAAAAAAAAAAAAAAACABAABfcmVscy8ucmVsc1BLAQItABQABgAIAAAAIQDDWg03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140" o:spid="_x0000_s1061" style="position:absolute;left:18015;top:6136;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41" o:spid="_x0000_s1062" style="position:absolute;left:18261;top:6136;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shape id="Picture 26670" o:spid="_x0000_s1063" type="#_x0000_t75" style="position:absolute;left:23644;top:7119;width:730;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">
                  <v:imagedata r:id="rId40" o:title=""/>
                </v:shape>
                <v:shape id="Picture 26677" o:spid="_x0000_s1064" type="#_x0000_t75" style="position:absolute;left:23707;top:7024;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">
                  <v:imagedata r:id="rId41" o:title=""/>
                </v:shape>
                <v:shape id="Picture 26688" o:spid="_x0000_s1065" type="#_x0000_t75" style="position:absolute;left:24247;top:7373;width:349;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">
                  <v:imagedata r:id="rId42" o:title=""/>
                </v:shape>
                <v:shape id="Picture 26675" o:spid="_x0000_s1066" type="#_x0000_t75" style="position:absolute;left:23930;top:7024;width:349;height: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">
                  <v:imagedata r:id="rId43" o:title=""/>
                </v:shape>
                <v:shape id="Picture 26685" o:spid="_x0000_s1067" type="#_x0000_t75" style="position:absolute;left:23803;top:6484;width:571;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">
                  <v:imagedata r:id="rId44" o:title=""/>
                </v:shape>
                <v:shape id="Shape 152" o:spid="_x0000_s1068" style="position:absolute;left:23862;top:6529;width:497;height:592;visibility:visible;mso-wrap-style:square;v-text-anchor:top" coordsize="49755,592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" path="m49755,29727c49046,47942,38164,59218,24838,59218,11591,59218,158,47942,,29727,158,12222,11591,473,24838,,38164,473,49046,12222,49755,29727e" filled="f" strokecolor="#963" strokeweight=".08214mm">
                  <v:stroke miterlimit="1" joinstyle="miter"/>
                  <v:path arrowok="t" textboxrect="0,0,49755,59218"/>
                </v:shape>
                <v:shape id="Shape 153" o:spid="_x0000_s1069" style="position:absolute;left:23795;top:7471;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" path="m,36430l,e" filled="f" strokecolor="#295687" strokeweight=".08214mm">
                  <v:stroke endcap="round"/>
                  <v:path arrowok="t" textboxrect="0,0,0,36430"/>
                </v:shape>
                <v:shape id="Shape 154" o:spid="_x0000_s1070" style="position:absolute;left:24194;top:7698;width:0;height:363;visibility:visible;mso-wrap-style:square;v-text-anchor:top" coordsize="0,363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" path="m,36351l,e" filled="f" strokecolor="#295687" strokeweight=".08214mm">
                  <v:stroke endcap="round"/>
                  <v:path arrowok="t" textboxrect="0,0,0,36351"/>
                </v:shape>
                <v:shape id="Shape 155" o:spid="_x0000_s1071" style="position:absolute;left:23678;top:6529;width:903;height:1656;visibility:visible;mso-wrap-style:square;v-text-anchor:top" coordsize="90285,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" path="m76959,158098v13326,-6150,12065,-13168,12065,-13168c88787,131052,86737,102744,86422,99433,84766,80429,71676,68996,67655,65526,64264,62609,61110,60322,57641,59139r-158,-4889c64185,48179,68128,39505,68128,29727,68128,13326,57010,,43211,,29490,,18373,13326,18373,29727v,9936,4021,18688,10250,24050l7885,65526v,,-5204,2760,-5756,12380l236,119934v,,-236,4100,1893,6624c6624,131841,11197,131131,11433,131368v12223,15612,26337,18609,40057,22709c52673,154392,60795,165589,76959,158098e" filled="f" strokeweight=".15769mm">
                  <v:stroke endcap="round"/>
                  <v:path arrowok="t" textboxrect="0,0,90285,165589"/>
                </v:shape>
                <v:shape id="Picture 26671" o:spid="_x0000_s1072" type="#_x0000_t75" style="position:absolute;left:23549;top:8294;width:730;height:1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">
                  <v:imagedata r:id="rId45" o:title=""/>
                </v:shape>
                <v:shape id="Picture 26682" o:spid="_x0000_s1073" type="#_x0000_t75" style="position:absolute;left:23644;top:8199;width:794;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">
                  <v:imagedata r:id="rId46" o:title=""/>
                </v:shape>
                <v:shape id="Picture 26693" o:spid="_x0000_s1074" type="#_x0000_t75" style="position:absolute;left:24152;top:8548;width:349;height: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">
                  <v:imagedata r:id="rId47" o:title=""/>
                </v:shape>
                <v:shape id="Picture 26681" o:spid="_x0000_s1075" type="#_x0000_t75" style="position:absolute;left:23834;top:8199;width:350;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">
                  <v:imagedata r:id="rId48" o:title=""/>
                </v:shape>
                <v:shape id="Picture 26690" o:spid="_x0000_s1076" type="#_x0000_t75" style="position:absolute;left:23739;top:7659;width:540;height: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">
                  <v:imagedata r:id="rId49" o:title=""/>
                </v:shape>
                <v:shape id="Shape 166" o:spid="_x0000_s1077" style="position:absolute;left:23775;top:7710;width:498;height:593;visibility:visible;mso-wrap-style:square;v-text-anchor:top" coordsize="49755,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" path="m49755,29806c49046,48021,38164,59297,24839,59297,11591,59297,158,48021,,29806,158,12222,11591,552,24839,,38164,552,49046,12222,49755,29806e" filled="f" strokecolor="#963" strokeweight=".08214mm">
                  <v:stroke miterlimit="1" joinstyle="miter"/>
                  <v:path arrowok="t" textboxrect="0,0,49755,59297"/>
                </v:shape>
                <v:shape id="Shape 168" o:spid="_x0000_s1078" style="position:absolute;left:24106;top:8878;width:0;height:365;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" path="m,36430l,e" filled="f" strokecolor="#295687" strokeweight=".08214mm">
                  <v:stroke endcap="round"/>
                  <v:path arrowok="t" textboxrect="0,0,0,36430"/>
                </v:shape>
                <v:shape id="Shape 169" o:spid="_x0000_s1079" style="position:absolute;left:23591;top:7710;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" path="m76960,158177v13326,-6229,12064,-13168,12064,-13168c88788,131052,86737,102744,86422,99433,84766,80508,71676,69074,67576,65526,64264,62609,61110,60401,57641,59139r-158,-4889c64185,48179,68128,39584,68128,29806,68128,13326,57010,,43211,,29490,,18373,13326,18373,29806v,9857,4021,18609,10250,24050l7885,65605v,,-5204,2760,-5835,12380l236,120013v,,-236,4100,1814,6545c6545,131919,11197,131210,11355,131368v12301,15691,26415,18609,40057,22709c52594,154471,60795,165589,76960,158177e" filled="f" strokeweight=".15769mm">
                  <v:stroke endcap="round"/>
                  <v:path arrowok="t" textboxrect="0,0,90286,165589"/>
                </v:shape>
                <v:shape id="Picture 26672" o:spid="_x0000_s1080" type="#_x0000_t75" style="position:absolute;left:24406;top:8675;width:762;height:1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">
                  <v:imagedata r:id="rId50" o:title=""/>
                </v:shape>
                <v:shape id="Picture 26684" o:spid="_x0000_s1081" type="#_x0000_t75" style="position:absolute;left:24501;top:8580;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">
                  <v:imagedata r:id="rId51" o:title=""/>
                </v:shape>
                <v:shape id="Picture 26694" o:spid="_x0000_s1082" type="#_x0000_t75" style="position:absolute;left:25041;top:8929;width:317;height: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">
                  <v:imagedata r:id="rId52" o:title=""/>
                </v:shape>
                <v:shape id="Picture 26683" o:spid="_x0000_s1083" type="#_x0000_t75" style="position:absolute;left:24723;top:8580;width:318;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">
                  <v:imagedata r:id="rId53" o:title=""/>
                </v:shape>
                <v:shape id="Picture 26692" o:spid="_x0000_s1084" type="#_x0000_t75" style="position:absolute;left:24596;top:8040;width:572;height: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">
                  <v:imagedata r:id="rId54" o:title=""/>
                </v:shape>
                <v:shape id="Shape 180" o:spid="_x0000_s1085" style="position:absolute;left:24644;top:8094;width:497;height:593;visibility:visible;mso-wrap-style:square;v-text-anchor:top" coordsize="49755,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" path="m49755,29806c49046,47942,38164,59297,24917,59297,11591,59297,236,47942,,29806,236,12222,11591,552,24917,,38164,552,49046,12222,49755,29806e" filled="f" strokecolor="#963" strokeweight=".08214mm">
                  <v:stroke miterlimit="1" joinstyle="miter"/>
                  <v:path arrowok="t" textboxrect="0,0,49755,59297"/>
                </v:shape>
                <v:shape id="Shape 181" o:spid="_x0000_s1086" style="position:absolute;left:24578;top:9035;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" path="m,36430l,e" filled="f" strokecolor="#295687" strokeweight=".08214mm">
                  <v:stroke endcap="round"/>
                  <v:path arrowok="t" textboxrect="0,0,0,36430"/>
                </v:shape>
                <v:shape id="Shape 182" o:spid="_x0000_s1087" style="position:absolute;left:24976;top:9262;width:0;height:365;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" path="m,36430l,e" filled="f" strokecolor="#295687" strokeweight=".08214mm">
                  <v:stroke endcap="round"/>
                  <v:path arrowok="t" textboxrect="0,0,0,36430"/>
                </v:shape>
                <v:shape id="Shape 183" o:spid="_x0000_s1088" style="position:absolute;left:24460;top:8094;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" path="m76960,158098v13326,-6150,12143,-13168,12143,-13168c88788,131052,86737,102744,86501,99432,84766,80508,71677,68996,67656,65526,64343,62609,61189,60322,57720,59139r-237,-4889c64186,48179,68128,39505,68128,29806,68128,13326,57010,,43290,,29491,,18373,13326,18373,29806v,9857,4021,18609,10250,24050l7886,65526v,,-5205,2760,-5757,12459l237,119934v,,-237,4100,1892,6624c6624,131919,11276,131131,11434,131368v12222,15691,26415,18609,40057,22709c52674,154392,60796,165589,76960,158098e" filled="f" strokeweight=".15769mm">
                  <v:stroke endcap="round"/>
                  <v:path arrowok="t" textboxrect="0,0,90286,165589"/>
                </v:shape>
                <v:shape id="Picture 26673" o:spid="_x0000_s1089" type="#_x0000_t75" style="position:absolute;left:25073;top:7691;width:762;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">
                  <v:imagedata r:id="rId55" o:title=""/>
                </v:shape>
                <v:shape id="Picture 26680" o:spid="_x0000_s1090" type="#_x0000_t75" style="position:absolute;left:25168;top:7596;width:825;height:50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">
                  <v:imagedata r:id="rId56" o:title=""/>
                </v:shape>
                <v:shape id="Picture 26691" o:spid="_x0000_s1091" type="#_x0000_t75" style="position:absolute;left:25708;top:7945;width:317;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">
                  <v:imagedata r:id="rId57" o:title=""/>
                </v:shape>
                <v:shape id="Picture 26679" o:spid="_x0000_s1092" type="#_x0000_t75" style="position:absolute;left:25390;top:7564;width:318;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">
                  <v:imagedata r:id="rId58" o:title=""/>
                </v:shape>
                <v:shape id="Picture 26687" o:spid="_x0000_s1093" type="#_x0000_t75" style="position:absolute;left:25263;top:7056;width:572;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">
                  <v:imagedata r:id="rId59" o:title=""/>
                </v:shape>
                <v:shape id="Shape 194" o:spid="_x0000_s1094" style="position:absolute;left:25314;top:7088;width:498;height:592;visibility:visible;mso-wrap-style:square;v-text-anchor:top" coordsize="49834,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" path="m49834,29806c49125,48021,38243,59297,24917,59297,11591,59297,236,48021,,29806,236,12222,11591,552,24917,,38243,552,49125,12222,49834,29806e" filled="f" strokecolor="#963" strokeweight=".08214mm">
                  <v:stroke miterlimit="1" joinstyle="miter"/>
                  <v:path arrowok="t" textboxrect="0,0,49834,59297"/>
                </v:shape>
                <v:shape id="Shape 195" o:spid="_x0000_s1095" style="position:absolute;left:25248;top:8029;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" path="m,36430l,e" filled="f" strokecolor="#295687" strokeweight=".08214mm">
                  <v:stroke endcap="round"/>
                  <v:path arrowok="t" textboxrect="0,0,0,36430"/>
                </v:shape>
                <v:shape id="Shape 196" o:spid="_x0000_s1096" style="position:absolute;left:25646;top:8256;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" path="m,36430l,e" filled="f" strokecolor="#295687" strokeweight=".08214mm">
                  <v:stroke endcap="round"/>
                  <v:path arrowok="t" textboxrect="0,0,0,36430"/>
                </v:shape>
                <v:shape id="Shape 197" o:spid="_x0000_s1097" style="position:absolute;left:25130;top:7088;width:904;height:1655;visibility:visible;mso-wrap-style:square;v-text-anchor:top" coordsize="90364,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" path="m77038,158177v13326,-6229,12065,-13168,12065,-13168c88866,131052,86816,102744,86501,99433,84844,80508,71676,69074,67655,65526,64343,62609,61189,60401,57720,59139r-237,-4889c64264,48179,68207,39584,68207,29806,68207,13326,57010,,43290,,29570,,18373,13326,18373,29806v,9857,4100,18609,10329,24050l7964,65605v,,-5284,2760,-5835,12380l315,120013v,,-315,4100,1814,6623c6623,131919,11276,131210,11433,131368v12301,15691,26416,18609,40057,22709c52673,154471,60795,165589,77038,158177e" filled="f" strokeweight=".15769mm">
                  <v:stroke endcap="round"/>
                  <v:path arrowok="t" textboxrect="0,0,90364,165589"/>
                </v:shape>
                <v:shape id="Picture 26674" o:spid="_x0000_s1098" type="#_x0000_t75" style="position:absolute;left:24406;top:7119;width:762;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">
                  <v:imagedata r:id="rId60" o:title=""/>
                </v:shape>
                <v:shape id="Picture 26678" o:spid="_x0000_s1099" type="#_x0000_t75" style="position:absolute;left:24501;top:7024;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">
                  <v:imagedata r:id="rId61" o:title=""/>
                </v:shape>
                <v:shape id="Picture 26689" o:spid="_x0000_s1100" type="#_x0000_t75" style="position:absolute;left:25041;top:7373;width:317;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">
                  <v:imagedata r:id="rId62" o:title=""/>
                </v:shape>
                <v:shape id="Picture 26676" o:spid="_x0000_s1101" type="#_x0000_t75" style="position:absolute;left:24723;top:7024;width:318;height: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">
                  <v:imagedata r:id="rId63" o:title=""/>
                </v:shape>
                <v:shape id="Picture 26686" o:spid="_x0000_s1102" type="#_x0000_t75" style="position:absolute;left:24596;top:6484;width:572;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">
                  <v:imagedata r:id="rId64" o:title=""/>
                </v:shape>
                <v:shape id="Shape 208" o:spid="_x0000_s1103" style="position:absolute;left:24644;top:6529;width:497;height:592;visibility:visible;mso-wrap-style:square;v-text-anchor:top" coordsize="49755,592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" path="m49755,29727c49046,47942,38164,59218,24917,59218,11591,59218,236,47942,,29727,236,12222,11591,473,24917,,38164,473,49046,12222,49755,29727e" filled="f" strokecolor="#963" strokeweight=".08214mm">
                  <v:stroke miterlimit="1" joinstyle="miter"/>
                  <v:path arrowok="t" textboxrect="0,0,49755,59218"/>
                </v:shape>
                <v:shape id="Shape 209" o:spid="_x0000_s1104" style="position:absolute;left:24578;top:7471;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" path="m,36430l,e" filled="f" strokecolor="#295687" strokeweight=".08214mm">
                  <v:stroke endcap="round"/>
                  <v:path arrowok="t" textboxrect="0,0,0,36430"/>
                </v:shape>
                <v:shape id="Shape 210" o:spid="_x0000_s1105" style="position:absolute;left:24976;top:7698;width:0;height:363;visibility:visible;mso-wrap-style:square;v-text-anchor:top" coordsize="0,363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" path="m,36351l,e" filled="f" strokecolor="#295687" strokeweight=".08214mm">
                  <v:stroke endcap="round"/>
                  <v:path arrowok="t" textboxrect="0,0,0,36351"/>
                </v:shape>
                <v:shape id="Shape 211" o:spid="_x0000_s1106" style="position:absolute;left:24460;top:6529;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" path="m76960,158098v13326,-6150,12143,-13168,12143,-13168c88788,131052,86737,102744,86501,99433,84766,80429,71677,68996,67656,65526,64343,62609,61189,60322,57720,59139r-237,-4889c64186,48179,68128,39505,68128,29727,68128,13326,57010,,43290,,29491,,18373,13326,18373,29727v,9936,4021,18688,10250,24050l7886,65526v,,-5205,2760,-5757,12380l237,119934v,,-237,4100,1892,6624c6624,131841,11276,131131,11434,131368v12222,15612,26415,18609,40057,22709c52674,154392,60796,165589,76960,158098e" filled="f" strokeweight=".15769mm">
                  <v:stroke endcap="round"/>
                  <v:path arrowok="t" textboxrect="0,0,90286,165589"/>
                </v:shape>
                <v:rect id="Rectangle 212" o:spid="_x0000_s1107" style="position:absolute;left:23588;top:5742;width:4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13" o:spid="_x0000_s1108" style="position:absolute;left:23924;top:5742;width:47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JB/cgAAADiAAAADwAAAGRycy9kb3ducmV2LnhtbESPS4vC&#13;&#10;QBCE74L/YWhhbzpRYd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MZJB/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4" o:spid="_x0000_s1109" style="position:absolute;left:24281;top:574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QygMgAAADiAAAADwAAAGRycy9kb3ducmV2LnhtbESPS4vC&#13;&#10;QBCE74L/YWhhbzpRZN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aZQyg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5" o:spid="_x0000_s1110" style="position:absolute;left:24455;top:574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2kXc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7E2kX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6" o:spid="_x0000_s1111" style="position:absolute;left:24629;top:574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Fu4M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eJ7A36PwBoTc/AIAAP//AwBQSwECLQAUAAYACAAAACEAnK1jM+8AAACIAQAAEwAA&#13;&#10;AAAAAAAAAAAAAAAAAAAAW0NvbnRlbnRfVHlwZXNdLnhtbFBLAQItABQABgAIAAAAIQBR5/GmvwAA&#13;&#10;ABYBAAALAAAAAAAAAAAAAAAAACABAABfcmVscy8ucmVsc1BLAQItABQABgAIAAAAIQAiIW7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7" o:spid="_x0000_s1112" style="position:absolute;left:24987;top:5742;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18" o:spid="_x0000_s1113" style="position:absolute;left:25239;top:5742;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s </w:t>
                        </w:r>
                      </w:p>
                    </w:txbxContent>
                  </v:textbox>
                </v:rect>
                <v:shape id="Shape 219" o:spid="_x0000_s1114" style="position:absolute;left:21551;top:8105;width:1918;height:0;visibility:visible;mso-wrap-style:square;v-text-anchor:top" coordsize="1917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" path="m191768,l,e" filled="f" strokeweight=".05475mm">
                  <v:stroke endcap="round"/>
                  <v:path arrowok="t" textboxrect="0,0,191768,0"/>
                </v:shape>
                <v:shape id="Shape 220" o:spid="_x0000_s1115" style="position:absolute;left:21376;top:7887;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" path="m21842,r,43684l,21842,21842,xe" fillcolor="black" stroked="f" strokeweight="0">
                  <v:stroke endcap="round"/>
                  <v:path arrowok="t" textboxrect="0,0,21842,43684"/>
                </v:shape>
                <v:shape id="Shape 221" o:spid="_x0000_s1116" style="position:absolute;left:21551;top:7658;width:1614;height:0;visibility:visible;mso-wrap-style:square;v-text-anchor:top" coordsize="1613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" path="m161331,l,e" filled="f" strokeweight=".05475mm">
                  <v:stroke endcap="round"/>
                  <v:path arrowok="t" textboxrect="0,0,161331,0"/>
                </v:shape>
                <v:shape id="Shape 222" o:spid="_x0000_s1117" style="position:absolute;left:21376;top:7440;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" path="m21842,r,43684l,21842,21842,xe" fillcolor="black" stroked="f" strokeweight="0">
                  <v:stroke endcap="round"/>
                  <v:path arrowok="t" textboxrect="0,0,21842,43684"/>
                </v:shape>
                <v:shape id="Shape 223" o:spid="_x0000_s1118" style="position:absolute;left:21551;top:7323;width:2787;height:0;visibility:visible;mso-wrap-style:square;v-text-anchor:top" coordsize="2786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" path="m,l278663,e" filled="f" strokeweight=".05475mm">
                  <v:stroke endcap="round"/>
                  <v:path arrowok="t" textboxrect="0,0,278663,0"/>
                </v:shape>
                <v:shape id="Shape 224" o:spid="_x0000_s1119" style="position:absolute;left:21376;top:7105;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" path="m21842,r,43684l,21842,21842,xe" fillcolor="black" stroked="f" strokeweight="0">
                  <v:stroke endcap="round"/>
                  <v:path arrowok="t" textboxrect="0,0,21842,43684"/>
                </v:shape>
                <v:shape id="Shape 225" o:spid="_x0000_s1120" style="position:absolute;left:21551;top:8553;width:1458;height:0;visibility:visible;mso-wrap-style:square;v-text-anchor:top" coordsize="1457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" path="m145718,l,e" filled="f" strokeweight=".05475mm">
                  <v:stroke endcap="round"/>
                  <v:path arrowok="t" textboxrect="0,0,145718,0"/>
                </v:shape>
                <v:shape id="Shape 226" o:spid="_x0000_s1121" style="position:absolute;left:21376;top:8334;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" path="m21842,r,43684l,21842,21842,xe" fillcolor="black" stroked="f" strokeweight="0">
                  <v:stroke endcap="round"/>
                  <v:path arrowok="t" textboxrect="0,0,21842,43684"/>
                </v:shape>
                <v:shape id="Shape 227" o:spid="_x0000_s1122" style="position:absolute;left:21551;top:9034;width:4016;height:1331;visibility:visible;mso-wrap-style:square;v-text-anchor:top" coordsize="401594,1331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" path="m401594,r,133181l88945,133181r,-120880l,12301e" filled="f" strokeweight=".05475mm">
                  <v:stroke endcap="round"/>
                  <v:path arrowok="t" textboxrect="0,0,401594,133181"/>
                </v:shape>
                <v:shape id="Shape 228" o:spid="_x0000_s1123" style="position:absolute;left:21376;top:8938;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" path="m21842,r,43684l,21842,21842,xe" fillcolor="black" stroked="f" strokeweight="0">
                  <v:stroke endcap="round"/>
                  <v:path arrowok="t" textboxrect="0,0,21842,43684"/>
                </v:shape>
                <v:shape id="Shape 229" o:spid="_x0000_s1124" style="position:absolute;left:23009;top:8553;width:1329;height:0;visibility:visible;mso-wrap-style:square;v-text-anchor:top" coordsize="1329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" path="m132945,l,e" filled="f" strokeweight=".05475mm">
                  <v:stroke endcap="round"/>
                  <v:path arrowok="t" textboxrect="0,0,132945,0"/>
                </v:shape>
                <v:shape id="Shape 230" o:spid="_x0000_s1125" style="position:absolute;left:3911;top:7822;width:23581;height:7600;visibility:visible;mso-wrap-style:square;v-text-anchor:top" coordsize="2358101,759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" path="m2358101,r,759976l,759976e" filled="f" strokeweight=".05475mm">
                  <v:stroke endcap="round"/>
                  <v:path arrowok="t" textboxrect="0,0,2358101,759976"/>
                </v:shape>
                <v:shape id="Shape 231" o:spid="_x0000_s1126" style="position:absolute;left:26126;top:7822;width:1366;height:0;visibility:visible;mso-wrap-style:square;v-text-anchor:top" coordsize="1365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" path="m,l136572,e" filled="f" strokeweight=".05475mm">
                  <v:stroke endcap="round"/>
                  <v:path arrowok="t" textboxrect="0,0,136572,0"/>
                </v:shape>
                <v:shape id="Shape 232" o:spid="_x0000_s1127" style="position:absolute;left:3911;top:12874;width:0;height:2548;visibility:visible;mso-wrap-style:square;v-text-anchor:top" coordsize="0,254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" path="m,l,254850e" filled="f" strokeweight=".05475mm">
                  <v:stroke endcap="round"/>
                  <v:path arrowok="t" textboxrect="0,0,0,254850"/>
                </v:shape>
                <v:shape id="Shape 233" o:spid="_x0000_s1128" style="position:absolute;left:3579;top:12293;width:664;height:664;visibility:visible;mso-wrap-style:square;v-text-anchor:top" coordsize="6639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" path="m33197,l66393,66393,,66393,33197,xe" fillcolor="black" stroked="f" strokeweight="0">
                  <v:stroke endcap="round"/>
                  <v:path arrowok="t" textboxrect="0,0,66393,66393"/>
                </v:shape>
                <v:rect id="Rectangle 234" o:spid="_x0000_s1129" style="position:absolute;left:11381;top:14062;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BcY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MRQXG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35" o:spid="_x0000_s1130" style="position:absolute;left:11716;top:14062;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nKv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EGJyr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36" o:spid="_x0000_s1131" style="position:absolute;left:12097;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AAc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CP5QA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37" o:spid="_x0000_s1132" style="position:absolute;left:12272;top:14062;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yW3M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kN4PgpvQMjZPwAAAP//AwBQSwECLQAUAAYACAAAACEAnK1jM+8AAACIAQAAEwAA&#13;&#10;AAAAAAAAAAAAAAAAAAAAW0NvbnRlbnRfVHlwZXNdLnhtbFBLAQItABQABgAIAAAAIQBR5/GmvwAA&#13;&#10;ABYBAAALAAAAAAAAAAAAAAAAACABAABfcmVscy8ucmVsc1BLAQItABQABgAIAAAAIQAKPJbc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8" o:spid="_x0000_s1133" style="position:absolute;left:12652;top:14062;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m+8oAAADiAAAADwAAAGRycy9kb3ducmV2LnhtbESPTWvC&#13;&#10;QBCG74L/YRmhN91ooW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A/6eb7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9" o:spid="_x0000_s1134" style="position:absolute;left:13033;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BwJ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C6MHAm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40" o:spid="_x0000_s1135" style="position:absolute;left:13208;top:14062;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1" o:spid="_x0000_s1136" style="position:absolute;left:13588;top:14062;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242" o:spid="_x0000_s1137" style="position:absolute;left:13925;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3" o:spid="_x0000_s1138" style="position:absolute;left:14085;top:14047;width:924;height:9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zie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Fz84n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sz w:val="11"/>
                          </w:rPr>
                          <w:t>ß</w:t>
                        </w:r>
                      </w:p>
                    </w:txbxContent>
                  </v:textbox>
                </v:rect>
                <v:rect id="Rectangle 244" o:spid="_x0000_s1139" style="position:absolute;left:14780;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5" o:spid="_x0000_s1140" style="position:absolute;left:14941;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MH2c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IEjB9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6" o:spid="_x0000_s1141" style="position:absolute;left:15101;top:14062;width:62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NZM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BPT81k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7" o:spid="_x0000_s1142" style="position:absolute;left:15569;top:13911;width:213;height: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Zbuc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kN4PgpvQMjZPwAAAP//AwBQSwECLQAUAAYACAAAACEAnK1jM+8AAACIAQAAEwAA&#13;&#10;AAAAAAAAAAAAAAAAAAAAW0NvbnRlbnRfVHlwZXNdLnhtbFBLAQItABQABgAIAAAAIQBR5/GmvwAA&#13;&#10;ABYBAAALAAAAAAAAAAAAAAAAACABAABfcmVscy8ucmVsc1BLAQItABQABgAIAAAAIQDKllu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7"/>
                          </w:rPr>
                          <w:t>t</w:t>
                        </w:r>
                      </w:p>
                    </w:txbxContent>
                  </v:textbox>
                </v:rect>
                <v:rect id="Rectangle 248" o:spid="_x0000_s1143" style="position:absolute;left:15729;top:13911;width:329;height: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rnsoAAADiAAAADwAAAGRycy9kb3ducmV2LnhtbESPTWvC&#13;&#10;QBCG74L/YRmhN90opW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D/Qyu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7"/>
                          </w:rPr>
                          <w:t>h</w:t>
                        </w:r>
                      </w:p>
                    </w:txbxContent>
                  </v:textbox>
                </v:rect>
                <v:rect id="Rectangle 249" o:spid="_x0000_s1144" style="position:absolute;left:15976;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q9Q8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B6mr1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0" o:spid="_x0000_s1145" style="position:absolute;left:16137;top:14062;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51" o:spid="_x0000_s1146" style="position:absolute;left:16472;top:1406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ixhM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yGffg8Cm9AyNkbAAD//wMAUEsBAi0AFAAGAAgAAAAhAJytYzPvAAAAiAEAABMAAAAA&#13;&#10;AAAAAAAAAAAAAAAAAFtDb250ZW50X1R5cGVzXS54bWxQSwECLQAUAAYACAAAACEAUefxpr8AAAAW&#13;&#10;AQAACwAAAAAAAAAAAAAAAAAgAQAAX3JlbHMvLnJlbHNQSwECLQAUAAYACAAAACEAYaixh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2" o:spid="_x0000_s1147" style="position:absolute;left:16829;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3" o:spid="_x0000_s1148" style="position:absolute;left:17004;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3t5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Cod7e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4" o:spid="_x0000_s1149" style="position:absolute;left:17178;top:1406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uemc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HIbnp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5" o:spid="_x0000_s1150" style="position:absolute;left:17535;top:14062;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56" o:spid="_x0000_s1151" style="position:absolute;left:17787;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7C+c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A5rsL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7" o:spid="_x0000_s1152" style="position:absolute;left:17948;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dUJM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W9/hCej8IbEHL2DwAA//8DAFBLAQItABQABgAIAAAAIQCcrWMz7wAAAIgBAAATAAAA&#13;&#10;AAAAAAAAAAAAAAAAAABbQ29udGVudF9UeXBlc10ueG1sUEsBAi0AFAAGAAgAAAAhAFHn8aa/AAAA&#13;&#10;FgEAAAsAAAAAAAAAAAAAAAAAIAEAAF9yZWxzLy5yZWxzUEsBAi0AFAAGAAgAAAAhALx3VC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8" o:spid="_x0000_s1153" style="position:absolute;left:18108;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IkA8oAAADiAAAADwAAAGRycy9kb3ducmV2LnhtbESPTWvC&#13;&#10;QBCG74L/YRmhN90otG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CJoiQ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9" o:spid="_x0000_s1154" style="position:absolute;left:18269;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uy3s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AMe7L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0" o:spid="_x0000_s1155" style="position:absolute;left:18429;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1" o:spid="_x0000_s1156" style="position:absolute;left:18590;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3Q+M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JnD36PwBoTc/AIAAP//AwBQSwECLQAUAAYACAAAACEAnK1jM+8AAACIAQAAEwAA&#13;&#10;AAAAAAAAAAAAAAAAAAAAW0NvbnRlbnRfVHlwZXNdLnhtbFBLAQItABQABgAIAAAAIQBR5/GmvwAA&#13;&#10;ABYBAAALAAAAAAAAAAAAAAAAACABAABfcmVscy8ucmVsc1BLAQItABQABgAIAAAAIQC6jdD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2" o:spid="_x0000_s1157" style="position:absolute;left:23850;top:7181;width:47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EaRcoAAADi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zBO4PQpvQMj1PwAAAP//AwBQSwECLQAUAAYACAAAACEAnK1jM+8AAACIAQAAEwAA&#13;&#10;AAAAAAAAAAAAAAAAAAAAW0NvbnRlbnRfVHlwZXNdLnhtbFBLAQItABQABgAIAAAAIQBR5/GmvwAA&#13;&#10;ABYBAAALAAAAAAAAAAAAAAAAACABAABfcmVscy8ucmVsc1BLAQItABQABgAIAAAAIQB04Rp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1</w:t>
                        </w:r>
                      </w:p>
                    </w:txbxContent>
                  </v:textbox>
                </v:rect>
                <v:rect id="Rectangle 263" o:spid="_x0000_s1158" style="position:absolute;left:24711;top:7142;width:47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iMmM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vniB30fhDQi5/QEAAP//AwBQSwECLQAUAAYACAAAACEAnK1jM+8AAACIAQAAEwAA&#13;&#10;AAAAAAAAAAAAAAAAAAAAW0NvbnRlbnRfVHlwZXNdLnhtbFBLAQItABQABgAIAAAAIQBR5/GmvwAA&#13;&#10;ABYBAAALAAAAAAAAAAAAAAAAACABAABfcmVscy8ucmVsc1BLAQItABQABgAIAAAAIQDxOIy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2</w:t>
                        </w:r>
                      </w:p>
                    </w:txbxContent>
                  </v:textbox>
                </v:rect>
                <v:rect id="Rectangle 26089" o:spid="_x0000_s1159" style="position:absolute;left:23705;top:8423;width:47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3</w:t>
                        </w:r>
                      </w:p>
                    </w:txbxContent>
                  </v:textbox>
                </v:rect>
                <v:rect id="Rectangle 265" o:spid="_x0000_s1160" style="position:absolute;left:24599;top:8844;width:479;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dpOM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vniB30fhDQi5/QEAAP//AwBQSwECLQAUAAYACAAAACEAnK1jM+8AAACIAQAAEwAA&#13;&#10;AAAAAAAAAAAAAAAAAAAAW0NvbnRlbnRfVHlwZXNdLnhtbFBLAQItABQABgAIAAAAIQBR5/GmvwAA&#13;&#10;ABYBAAALAAAAAAAAAAAAAAAAACABAABfcmVscy8ucmVsc1BLAQItABQABgAIAAAAIQAs52k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4 </w:t>
                        </w:r>
                      </w:p>
                    </w:txbxContent>
                  </v:textbox>
                </v:rect>
                <v:rect id="Rectangle 266" o:spid="_x0000_s1161" style="position:absolute;left:25390;top:7812;width:622;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ujhc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JRHMPzUXgDQs4fAAAA//8DAFBLAQItABQABgAIAAAAIQCcrWMz7wAAAIgBAAATAAAA&#13;&#10;AAAAAAAAAAAAAAAAAABbQ29udGVudF9UeXBlc10ueG1sUEsBAi0AFAAGAAgAAAAhAFHn8aa/AAAA&#13;&#10;FgEAAAsAAAAAAAAAAAAAAAAAIAEAAF9yZWxzLy5yZWxzUEsBAi0AFAAGAAgAAAAhAOKLo4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N </w:t>
                        </w:r>
                      </w:p>
                    </w:txbxContent>
                  </v:textbox>
                </v:rect>
                <v:shape id="Shape 267" o:spid="_x0000_s1162" style="position:absolute;left:4023;top:2964;width:20630;height:4247;visibility:visible;mso-wrap-style:square;v-text-anchor:top" coordsize="2063052,4247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" path="m,424776l,,2063052,r,204305e" filled="f" strokeweight=".05475mm">
                  <v:stroke endcap="round"/>
                  <v:path arrowok="t" textboxrect="0,0,2063052,424776"/>
                </v:shape>
                <v:shape id="Shape 268" o:spid="_x0000_s1163" style="position:absolute;left:24321;top:4924;width:664;height:664;visibility:visible;mso-wrap-style:square;v-text-anchor:top" coordsize="66393,663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" path="m,l66393,,33196,66394,,xe" fillcolor="black" stroked="f" strokeweight="0">
                  <v:stroke endcap="round"/>
                  <v:path arrowok="t" textboxrect="0,0,66393,66394"/>
                </v:shape>
                <v:rect id="Rectangle 269" o:spid="_x0000_s1164" style="position:absolute;left:10764;top:419;width:531;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17Tos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rBLEnh71F4A0IufwEAAP//AwBQSwECLQAUAAYACAAAACEAnK1jM+8AAACIAQAAEwAA&#13;&#10;AAAAAAAAAAAAAAAAAAAAW0NvbnRlbnRfVHlwZXNdLnhtbFBLAQItABQABgAIAAAAIQBR5/GmvwAA&#13;&#10;ABYBAAALAAAAAAAAAAAAAAAAACABAABfcmVscy8ucmVsc1BLAQItABQABgAIAAAAIQDXXtO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0" o:spid="_x0000_s1165" style="position:absolute;left:11163;top:419;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1" o:spid="_x0000_s1166" style="position:absolute;left:11520;top:419;width:4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v</w:t>
                        </w:r>
                      </w:p>
                    </w:txbxContent>
                  </v:textbox>
                </v:rect>
                <v:rect id="Rectangle 272" o:spid="_x0000_s1167" style="position:absolute;left:11856;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73" o:spid="_x0000_s1168" style="position:absolute;left:12030;top:419;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mDB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n14PgpvQMjZPwAAAP//AwBQSwECLQAUAAYACAAAACEAnK1jM+8AAACIAQAAEwAA&#13;&#10;AAAAAAAAAAAAAAAAAAAAW0NvbnRlbnRfVHlwZXNdLnhtbFBLAQItABQABgAIAAAAIQBR5/GmvwAA&#13;&#10;ABYBAAALAAAAAAAAAAAAAAAAACABAABfcmVscy8ucmVsc1BLAQItABQABgAIAAAAIQCH2YM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4" o:spid="_x0000_s1169" style="position:absolute;left:12388;top:419;width:70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9/weM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hn14PgpvQMjZPwAAAP//AwBQSwECLQAUAAYACAAAACEAnK1jM+8AAACIAQAAEwAA&#13;&#10;AAAAAAAAAAAAAAAAAAAAW0NvbnRlbnRfVHlwZXNdLnhtbFBLAQItABQABgAIAAAAIQBR5/GmvwAA&#13;&#10;ABYBAAALAAAAAAAAAAAAAAAAACABAABfcmVscy8ucmVsc1BLAQItABQABgAIAAAAIQDf3/B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275" o:spid="_x0000_s1170" style="position:absolute;left:12917;top:419;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Zmpc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W9YR+ej8IbEHL2DwAA//8DAFBLAQItABQABgAIAAAAIQCcrWMz7wAAAIgBAAATAAAA&#13;&#10;AAAAAAAAAAAAAAAAAABbQ29udGVudF9UeXBlc10ueG1sUEsBAi0AFAAGAAgAAAAhAFHn8aa/AAAA&#13;&#10;FgEAAAsAAAAAAAAAAAAAAAAAIAEAAF9yZWxzLy5yZWxzUEsBAi0AFAAGAAgAAAAhAFoGZq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76" o:spid="_x0000_s1171" style="position:absolute;left:13200;top:419;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qsGM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pfw+yi8ASF3PwAAAP//AwBQSwECLQAUAAYACAAAACEAnK1jM+8AAACIAQAAEwAA&#13;&#10;AAAAAAAAAAAAAAAAAAAAW0NvbnRlbnRfVHlwZXNdLnhtbFBLAQItABQABgAIAAAAIQBR5/GmvwAA&#13;&#10;ABYBAAALAAAAAAAAAAAAAAAAACABAABfcmVscy8ucmVsc1BLAQItABQABgAIAAAAIQCUaqw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77" o:spid="_x0000_s1172" style="position:absolute;left:13360;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78" o:spid="_x0000_s1173" style="position:absolute;left:13741;top:419;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9" o:spid="_x0000_s1174" style="position:absolute;left:13993;top:419;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280" o:spid="_x0000_s1175" style="position:absolute;left:14375;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281" o:spid="_x0000_s1176" style="position:absolute;left:14755;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2" o:spid="_x0000_s1177" style="position:absolute;left:15136;top:419;width:39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283" o:spid="_x0000_s1178" style="position:absolute;left:15433;top:419;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0XU8oAAADiAAAADwAAAGRycy9kb3ducmV2LnhtbESPQWvC&#13;&#10;QBSE70L/w/IKvemmFkq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BxbRd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84" o:spid="_x0000_s1179" style="position:absolute;left:15679;top:419;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tkLsoAAADiAAAADwAAAGRycy9kb3ducmV2LnhtbESPQWvC&#13;&#10;QBSE70L/w/IKvemmUkq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Apa2Q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85" o:spid="_x0000_s1180" style="position:absolute;left:15840;top:419;width:6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Ly88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CssvL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Q</w:t>
                        </w:r>
                      </w:p>
                    </w:txbxContent>
                  </v:textbox>
                </v:rect>
                <v:rect id="Rectangle 286" o:spid="_x0000_s1181" style="position:absolute;left:16327;top:419;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7" o:spid="_x0000_s1182" style="position:absolute;left:16707;top:419;width:46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288" o:spid="_x0000_s1183" style="position:absolute;left:17058;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89" o:spid="_x0000_s1184" style="position:absolute;left:17232;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0" o:spid="_x0000_s1185" style="position:absolute;left:17406;top:419;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91" o:spid="_x0000_s1186" style="position:absolute;left:17652;top:419;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y</w:t>
                        </w:r>
                      </w:p>
                    </w:txbxContent>
                  </v:textbox>
                </v:rect>
                <v:rect id="Rectangle 292" o:spid="_x0000_s1187" style="position:absolute;left:17988;top:419;width:4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93" o:spid="_x0000_s1188" style="position:absolute;left:10954;top:1271;width:37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wYz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AHjBj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94" o:spid="_x0000_s1189" style="position:absolute;left:11238;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prs8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Bfimu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95" o:spid="_x0000_s1190" style="position:absolute;left:11618;top:1271;width:23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P9bs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DaU/1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6" o:spid="_x0000_s1191" style="position:absolute;left:11793;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8308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rBLE3g71F4A0IufwEAAP//AwBQSwECLQAUAAYACAAAACEAnK1jM+8AAACIAQAAEwAA&#13;&#10;AAAAAAAAAAAAAAAAAAAAW0NvbnRlbnRfVHlwZXNdLnhtbFBLAQItABQABgAIAAAAIQBR5/GmvwAA&#13;&#10;ABYBAAALAAAAAAAAAAAAAAAAACABAABfcmVscy8ucmVsc1BLAQItABQABgAIAAAAIQAUPzf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7" o:spid="_x0000_s1192" style="position:absolute;left:12173;top:127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8" o:spid="_x0000_s1193" style="position:absolute;left:12554;top:1271;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9" o:spid="_x0000_s1194" style="position:absolute;left:12729;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00" o:spid="_x0000_s1195" style="position:absolute;left:13109;top:1271;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R/ZMkAAADiAAAADwAAAGRycy9kb3ducmV2LnhtbESPQWvC&#13;&#10;QBCF7wX/wzJCb3VTB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GHEf2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301" o:spid="_x0000_s1196" style="position:absolute;left:13445;top:1271;width:4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3pucoAAADiAAAADwAAAGRycy9kb3ducmV2LnhtbESPQWvC&#13;&#10;QBSE74X+h+UVvNWNLYg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DkHem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t>
                        </w:r>
                      </w:p>
                    </w:txbxContent>
                  </v:textbox>
                </v:rect>
                <v:rect id="Rectangle 302" o:spid="_x0000_s1197" style="position:absolute;left:13751;top:1271;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EjBMoAAADiAAAADwAAAGRycy9kb3ducmV2LnhtbESPQWvC&#13;&#10;QBSE7wX/w/IKvdVNUyg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AqcSM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03" o:spid="_x0000_s1198" style="position:absolute;left:14086;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i12cgAAADiAAAADwAAAGRycy9kb3ducmV2LnhtbESPQYvC&#13;&#10;MBSE7wv+h/AWvK3pKoh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r6i12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4" o:spid="_x0000_s1199" style="position:absolute;left:14443;top:1271;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7GpMsAAADiAAAADwAAAGRycy9kb3ducmV2LnhtbESPT2vC&#13;&#10;QBTE70K/w/IKvemmthS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967GpM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5" o:spid="_x0000_s1200" style="position:absolute;left:14617;top:1271;width:23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dQecsAAADiAAAADwAAAGRycy9kb3ducmV2LnhtbESPT2vC&#13;&#10;QBTE70K/w/IKvemmlha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cndQec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6" o:spid="_x0000_s1201" style="position:absolute;left:14792;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7" o:spid="_x0000_s1202" style="position:absolute;left:15149;top:1271;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08" o:spid="_x0000_s1203" style="position:absolute;left:15401;top:1271;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09" o:spid="_x0000_s1204" style="position:absolute;left:15562;top:1271;width:531;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7q48oAAADiAAAADwAAAGRycy9kb3ducmV2LnhtbESPQWvC&#13;&#10;QBSE70L/w/IK3nTTFsR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CJzurj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10" o:spid="_x0000_s1205" style="position:absolute;left:15961;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1" o:spid="_x0000_s1206" style="position:absolute;left:16319;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312" o:spid="_x0000_s1207" style="position:absolute;left:16699;top:1271;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313" o:spid="_x0000_s1208" style="position:absolute;left:17081;top:127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14" o:spid="_x0000_s1209" style="position:absolute;left:17462;top:1271;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JOc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MIK/R+ENCDl/AQAA//8DAFBLAQItABQABgAIAAAAIQCcrWMz7wAAAIgBAAATAAAA&#13;&#10;AAAAAAAAAAAAAAAAAABbQ29udGVudF9UeXBlc10ueG1sUEsBAi0AFAAGAAgAAAAhAFHn8aa/AAAA&#13;&#10;FgEAAAsAAAAAAAAAAAAAAAAAIAEAAF9yZWxzLy5yZWxzUEsBAi0AFAAGAAgAAAAhAIFPyT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15" o:spid="_x0000_s1210" style="position:absolute;left:17745;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Zf5M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wMIK/R+ENCDl/AQAA//8DAFBLAQItABQABgAIAAAAIQCcrWMz7wAAAIgBAAATAAAA&#13;&#10;AAAAAAAAAAAAAAAAAABbQ29udGVudF9UeXBlc10ueG1sUEsBAi0AFAAGAAgAAAAhAFHn8aa/AAAA&#13;&#10;FgEAAAsAAAAAAAAAAAAAAAAAIAEAAF9yZWxzLy5yZWxzUEsBAi0AFAAGAAgAAAAhAASWX+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6" o:spid="_x0000_s1211" style="position:absolute;left:18102;top:1271;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qVWc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WzyF/0fhDQi5uAIAAP//AwBQSwECLQAUAAYACAAAACEAnK1jM+8AAACIAQAAEwAA&#13;&#10;AAAAAAAAAAAAAAAAAAAAW0NvbnRlbnRfVHlwZXNdLnhtbFBLAQItABQABgAIAAAAIQBR5/GmvwAA&#13;&#10;ABYBAAALAAAAAAAAAAAAAAAAACABAABfcmVscy8ucmVsc1BLAQItABQABgAIAAAAIQDK+pV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17" o:spid="_x0000_s1212" style="position:absolute;left:13983;top:2122;width:47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MDh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4+IS/R+ENCDl/AQAA//8DAFBLAQItABQABgAIAAAAIQCcrWMz7wAAAIgBAAATAAAA&#13;&#10;AAAAAAAAAAAAAAAAAABbQ29udGVudF9UeXBlc10ueG1sUEsBAi0AFAAGAAgAAAAhAFHn8aa/AAAA&#13;&#10;FgEAAAsAAAAAAAAAAAAAAAAAIAEAAF9yZWxzLy5yZWxzUEsBAi0AFAAGAAgAAAAhAE8jA4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8" o:spid="_x0000_s1213" style="position:absolute;left:14340;top:2122;width:32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Zzo8oAAADi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6G8LEZiA0ovHgAAAP//AwBQSwECLQAUAAYACAAAACEAnK1jM+8AAACIAQAAEwAA&#13;&#10;AAAAAAAAAAAAAAAAAAAAW0NvbnRlbnRfVHlwZXNdLnhtbFBLAQItABQABgAIAAAAIQBR5/GmvwAA&#13;&#10;ABYBAAALAAAAAAAAAAAAAAAAACABAABfcmVscy8ucmVsc1BLAQItABQABgAIAAAAIQB69nOj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319" o:spid="_x0000_s1214" style="position:absolute;left:14586;top:2122;width:39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320" o:spid="_x0000_s1215" style="position:absolute;left:14884;top:2122;width:252;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shape id="Shape 321" o:spid="_x0000_s1216" style="position:absolute;left:23178;top:7357;width:378;height:301;visibility:visible;mso-wrap-style:square;v-text-anchor:top" coordsize="37770,30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" path="m37770,l,,,30121e" filled="f" strokeweight=".05475mm">
                  <v:stroke endcap="round"/>
                  <v:path arrowok="t" textboxrect="0,0,37770,30121"/>
                </v:shape>
                <v:shape id="Shape 322" o:spid="_x0000_s1217" style="position:absolute;width:31292;height:1117;visibility:visible;mso-wrap-style:square;v-text-anchor:top" coordsize="3129242,1117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" path="m,l3129242,r,111733e" filled="f" strokeweight=".05475mm">
                  <v:stroke endcap="round"/>
                  <v:path arrowok="t" textboxrect="0,0,3129242,111733"/>
                </v:shape>
                <v:shape id="Shape 323" o:spid="_x0000_s1218" style="position:absolute;width:31292;height:18998;visibility:visible;mso-wrap-style:square;v-text-anchor:top" coordsize="3129242,18998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" path="m,l,1899860r3129242,e" filled="f" strokeweight=".05475mm">
                  <v:stroke endcap="round"/>
                  <v:path arrowok="t" textboxrect="0,0,3129242,1899860"/>
                </v:shape>
                <v:shape id="Shape 324" o:spid="_x0000_s1219" style="position:absolute;left:31292;top:1117;width:0;height:17881;visibility:visible;mso-wrap-style:square;v-text-anchor:top" coordsize="0,17881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" path="m,l,1788127e" filled="f" strokeweight=".05475mm">
                  <v:stroke endcap="round"/>
                  <v:path arrowok="t" textboxrect="0,0,0,1788127"/>
                </v:shape>
                <v:shape id="Shape 325" o:spid="_x0000_s1220" style="position:absolute;left:24653;top:3799;width:6058;height:224;visibility:visible;mso-wrap-style:square;v-text-anchor:top" coordsize="605741,223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" path="m,l,22315r605741,e" filled="f" strokeweight=".05475mm">
                  <v:stroke endcap="round"/>
                  <v:path arrowok="t" textboxrect="0,0,605741,22315"/>
                </v:shape>
                <v:shape id="Shape 326" o:spid="_x0000_s1221" style="position:absolute;left:30628;top:3691;width:664;height:664;visibility:visible;mso-wrap-style:square;v-text-anchor:top" coordsize="66393,663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" path="m,l66393,33197,,66394,,xe" fillcolor="black" stroked="f" strokeweight="0">
                  <v:stroke endcap="round"/>
                  <v:path arrowok="t" textboxrect="0,0,66393,66394"/>
                </v:shape>
                <v:shape id="Shape 327" o:spid="_x0000_s1222" style="position:absolute;left:27827;top:8941;width:2884;height:0;visibility:visible;mso-wrap-style:square;v-text-anchor:top" coordsize="2883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" path="m,l288362,e" filled="f" strokeweight=".05475mm">
                  <v:stroke endcap="round"/>
                  <v:path arrowok="t" textboxrect="0,0,288362,0"/>
                </v:shape>
                <v:shape id="Shape 328" o:spid="_x0000_s1223" style="position:absolute;left:30628;top:8609;width:664;height:663;visibility:visible;mso-wrap-style:square;v-text-anchor:top" coordsize="6639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" path="m,l66393,33197,,66393,,xe" fillcolor="black" stroked="f" strokeweight="0">
                  <v:stroke endcap="round"/>
                  <v:path arrowok="t" textboxrect="0,0,66393,66393"/>
                </v:shape>
                <v:shape id="Shape 329" o:spid="_x0000_s1224" style="position:absolute;left:31292;top:7745;width:5302;height:5;visibility:visible;mso-wrap-style:square;v-text-anchor:top" coordsize="530201,4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" path="m,473l530201,e" filled="f" strokeweight=".05475mm">
                  <v:stroke endcap="round"/>
                  <v:path arrowok="t" textboxrect="0,0,530201,473"/>
                </v:shape>
                <v:shape id="Shape 330" o:spid="_x0000_s1225" style="position:absolute;left:36510;top:7413;width:665;height:664;visibility:visible;mso-wrap-style:square;v-text-anchor:top" coordsize="6647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" path="m,l66473,33118,79,66393,,xe" fillcolor="black" stroked="f" strokeweight="0">
                  <v:stroke endcap="round"/>
                  <v:path arrowok="t" textboxrect="0,0,66473,66393"/>
                </v:shape>
                <v:rect id="Rectangle 331" o:spid="_x0000_s1226" style="position:absolute;left:32087;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32" o:spid="_x0000_s1227" style="position:absolute;left:32477;top:6442;width:372;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33" o:spid="_x0000_s1228" style="position:absolute;left:32757;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34" o:spid="_x0000_s1229" style="position:absolute;left:33147;top:6442;width:25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un2MoAAADi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Asi6f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5" o:spid="_x0000_s1230" style="position:absolute;left:33340;top:6442;width:564;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IxB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CpUjE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6" o:spid="_x0000_s1231" style="position:absolute;left:33764;top:6442;width:25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77uM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Uslyv4fRTegJD7HwAAAP//AwBQSwECLQAUAAYACAAAACEAnK1jM+8AAACIAQAAEwAA&#13;&#10;AAAAAAAAAAAAAAAAAAAAW0NvbnRlbnRfVHlwZXNdLnhtbFBLAQItABQABgAIAAAAIQBR5/GmvwAA&#13;&#10;ABYBAAALAAAAAAAAAAAAAAAAACABAABfcmVscy8ucmVsc1BLAQItABQABgAIAAAAIQBnPvu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7" o:spid="_x0000_s1232" style="position:absolute;left:33957;top:6442;width:563;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dtZcoAAADi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Di521l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8" o:spid="_x0000_s1233" style="position:absolute;left:34380;top:6442;width:497;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g</w:t>
                        </w:r>
                      </w:p>
                    </w:txbxContent>
                  </v:textbox>
                </v:rect>
                <v:rect id="Rectangle 339" o:spid="_x0000_s1234" style="position:absolute;left:34754;top:6442;width:237;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40" o:spid="_x0000_s1235" style="position:absolute;left:34932;top:6442;width:661;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vTfcoAAADiAAAADwAAAGRycy9kb3ducmV2LnhtbESPQWvC&#13;&#10;QBCF7wX/wzJCb3VjW0S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B6S9N9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41" o:spid="_x0000_s1236" style="position:absolute;left:35429;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FoM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P+SRa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42" o:spid="_x0000_s1237" style="position:absolute;left:35819;top:6442;width:364;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6PH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DH+jx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43" o:spid="_x0000_s1238" style="position:absolute;left:36092;top:6442;width:51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cZwMoAAADi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C0JxnA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 xml:space="preserve">a </w:t>
                        </w:r>
                      </w:p>
                    </w:txbxContent>
                  </v:textbox>
                </v:rect>
                <v:shape id="Shape 32007" o:spid="_x0000_s1239" style="position:absolute;left:37175;top:3050;width:15647;height:9388;visibility:visible;mso-wrap-style:square;v-text-anchor:top" coordsize="1564660,9388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" path="m,l1564660,r,938812l,938812,,e" fillcolor="#c6d8f0" stroked="f" strokeweight="0">
                  <v:stroke endcap="round"/>
                  <v:path arrowok="t" textboxrect="0,0,1564660,938812"/>
                </v:shape>
                <v:shape id="Shape 345" o:spid="_x0000_s1240" style="position:absolute;left:37175;top:3050;width:15647;height:9388;visibility:visible;mso-wrap-style:square;v-text-anchor:top" coordsize="1564660,9388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" path="m,938812r1564660,l1564660,,,,,938812xe" filled="f" strokecolor="blue" strokeweight=".05256mm">
                  <v:stroke endcap="round"/>
                  <v:path arrowok="t" textboxrect="0,0,1564660,938812"/>
                </v:shape>
                <v:rect id="Rectangle 346" o:spid="_x0000_s1241" style="position:absolute;left:38557;top:7354;width:54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Q23c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KeUNt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47" o:spid="_x0000_s1242" style="position:absolute;left:38967;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2gAM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AiTaAA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48" o:spid="_x0000_s1243" style="position:absolute;left:39396;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jQJ8oAAADiAAAADwAAAGRycy9kb3ducmV2LnhtbESPwWrC&#13;&#10;QBCG7wXfYRmht7qxL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AXmNA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49" o:spid="_x0000_s1244" style="position:absolute;left:39922;top:7354;width:61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FG+s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3zH8PwpvQMjJAwAA//8DAFBLAQItABQABgAIAAAAIQCcrWMz7wAAAIgBAAATAAAA&#13;&#10;AAAAAAAAAAAAAAAAAABbQ29udGVudF9UeXBlc10ueG1sUEsBAi0AFAAGAAgAAAAhAFHn8aa/AAAA&#13;&#10;FgEAAAsAAAAAAAAAAAAAAAAAIAEAAF9yZWxzLy5yZWxzUEsBAi0AFAAGAAgAAAAhAJJBRv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C</w:t>
                        </w:r>
                      </w:p>
                    </w:txbxContent>
                  </v:textbox>
                </v:rect>
                <v:rect id="Rectangle 350" o:spid="_x0000_s1245" style="position:absolute;left:40381;top:7354;width:63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rc4MoAAADiAAAADwAAAGRycy9kb3ducmV2LnhtbESPQWvC&#13;&#10;QBCF7wX/wzJCb3VjS0W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AMqtz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K</w:t>
                        </w:r>
                      </w:p>
                    </w:txbxContent>
                  </v:textbox>
                </v:rect>
                <v:rect id="Rectangle 351" o:spid="_x0000_s1246" style="position:absolute;left:40855;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NKPc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IlzSj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2" o:spid="_x0000_s1247" style="position:absolute;left:41278;top:7354;width:727;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Ag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EcfgI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D</w:t>
                        </w:r>
                      </w:p>
                    </w:txbxContent>
                  </v:textbox>
                </v:rect>
                <v:rect id="Rectangle 353" o:spid="_x0000_s1248" style="position:absolute;left:41825;top:7354;width:26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YWX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DCxhZ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54" o:spid="_x0000_s1249" style="position:absolute;left:42021;top:7354;width:73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BlIM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WD4Qf8PwpvQMjZHwAAAP//AwBQSwECLQAUAAYACAAAACEAnK1jM+8AAACIAQAAEwAA&#13;&#10;AAAAAAAAAAAAAAAAAAAAW0NvbnRlbnRfVHlwZXNdLnhtbFBLAQItABQABgAIAAAAIQBR5/GmvwAA&#13;&#10;ABYBAAALAAAAAAAAAAAAAAAAACABAABfcmVscy8ucmVsc1BLAQItABQABgAIAAAAIQCawGU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G</w:t>
                        </w:r>
                      </w:p>
                    </w:txbxContent>
                  </v:textbox>
                </v:rect>
                <v:rect id="Rectangle 355" o:spid="_x0000_s1250" style="position:absolute;left:42574;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6" o:spid="_x0000_s1251" style="position:absolute;left:42997;top:7354;width:76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U5QM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NF1OU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57" o:spid="_x0000_s1252" style="position:absolute;left:43568;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yvncoAAADiAAAADwAAAGRycy9kb3ducmV2LnhtbESPQWvC&#13;&#10;QBSE74X+h+UJ3urGSq1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BUrK+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8" o:spid="_x0000_s1253" style="position:absolute;left:43991;top:7354;width:65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nfusoAAADiAAAADwAAAGRycy9kb3ducmV2LnhtbESPwWrC&#13;&#10;QBCG7wXfYRmht7qxp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Bhed+6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R</w:t>
                        </w:r>
                      </w:p>
                    </w:txbxContent>
                  </v:textbox>
                </v:rect>
                <v:rect id="Rectangle 359" o:spid="_x0000_s1254" style="position:absolute;left:44480;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BJZ8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3zH8PwpvQMjJAwAA//8DAFBLAQItABQABgAIAAAAIQCcrWMz7wAAAIgBAAATAAAA&#13;&#10;AAAAAAAAAAAAAAAAAABbQ29udGVudF9UeXBlc10ueG1sUEsBAi0AFAAGAAgAAAAhAFHn8aa/AAAA&#13;&#10;FgEAAAsAAAAAAAAAAAAAAAAAIAEAAF9yZWxzLy5yZWxzUEsBAi0AFAAGAAgAAAAhAOSgSW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0" o:spid="_x0000_s1255" style="position:absolute;left:45005;top:7354;width:48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L</w:t>
                        </w:r>
                      </w:p>
                    </w:txbxContent>
                  </v:textbox>
                </v:rect>
                <v:rect id="Rectangle 361" o:spid="_x0000_s1256" style="position:absolute;left:45372;top:7354;width:3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rQc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2zSG/0fhDQi5uAIAAP//AwBQSwECLQAUAAYACAAAACEAnK1jM+8AAACIAQAAEwAA&#13;&#10;AAAAAAAAAAAAAAAAAAAAW0NvbnRlbnRfVHlwZXNdLnhtbFBLAQItABQABgAIAAAAIQBR5/GmvwAA&#13;&#10;ABYBAAALAAAAAAAAAAAAAAAAACABAABfcmVscy8ucmVsc1BLAQItABQABgAIAAAAIQBSVit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2" o:spid="_x0000_s1257" style="position:absolute;left:45603;top:7354;width:552;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rh/M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3gZTGH30fhDQi5/QEAAP//AwBQSwECLQAUAAYACAAAACEAnK1jM+8AAACIAQAAEwAA&#13;&#10;AAAAAAAAAAAAAAAAAAAAW0NvbnRlbnRfVHlwZXNdLnhtbFBLAQItABQABgAIAAAAIQBR5/GmvwAA&#13;&#10;ABYBAAALAAAAAAAAAAAAAAAAACABAABfcmVscy8ucmVsc1BLAQItABQABgAIAAAAIQCcOuH8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Z</w:t>
                        </w:r>
                      </w:p>
                    </w:txbxContent>
                  </v:textbox>
                </v:rect>
                <v:rect id="Rectangle 363" o:spid="_x0000_s1258" style="position:absolute;left:46018;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N3Ic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AZ43ch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4" o:spid="_x0000_s1259" style="position:absolute;left:46543;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UEXM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EHlBF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65" o:spid="_x0000_s1260" style="position:absolute;left:46973;top:7354;width:3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ySgc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MQ8ko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6" o:spid="_x0000_s1261" style="position:absolute;left:47204;top:7354;width:78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BYPM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sEkjuH5KLwBIZf/AAAA//8DAFBLAQItABQABgAIAAAAIQCcrWMz7wAAAIgBAAATAAAA&#13;&#10;AAAAAAAAAAAAAAAAAABbQ29udGVudF9UeXBlc10ueG1sUEsBAi0AFAAGAAgAAAAhAFHn8aa/AAAA&#13;&#10;FgEAAAsAAAAAAAAAAAAAAAAAIAEAAF9yZWxzLy5yZWxzUEsBAi0AFAAGAAgAAAAhAApQWD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O</w:t>
                        </w:r>
                      </w:p>
                    </w:txbxContent>
                  </v:textbox>
                </v:rect>
                <v:rect id="Rectangle 367" o:spid="_x0000_s1262" style="position:absolute;left:47791;top:7354;width:76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4nO4c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aA/+Ia/R+ENCDl9AQAA//8DAFBLAQItABQABgAIAAAAIQCcrWMz7wAAAIgBAAATAAAA&#13;&#10;AAAAAAAAAAAAAAAAAABbQ29udGVudF9UeXBlc10ueG1sUEsBAi0AFAAGAAgAAAAhAFHn8aa/AAAA&#13;&#10;FgEAAAsAAAAAAAAAAAAAAAAAIAEAAF9yZWxzLy5yZWxzUEsBAi0AFAAGAAgAAAAhAI+Jzu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68" o:spid="_x0000_s1263" style="position:absolute;left:48362;top:7354;width:26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xs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zuRlMRIbUHr9CwAA//8DAFBLAQItABQABgAIAAAAIQCcrWMz7wAAAIgBAAATAAAA&#13;&#10;AAAAAAAAAAAAAAAAAABbQ29udGVudF9UeXBlc10ueG1sUEsBAi0AFAAGAAgAAAAhAFHn8aa/AAAA&#13;&#10;FgEAAAsAAAAAAAAAAAAAAAAAIAEAAF9yZWxzLy5yZWxzUEsBAi0AFAAGAAgAAAAhALpcvs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69" o:spid="_x0000_s1264" style="position:absolute;left:48558;top:7354;width:546;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UoG8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ZxvB8FN6AkMsHAAAA//8DAFBLAQItABQABgAIAAAAIQCcrWMz7wAAAIgBAAATAAAA&#13;&#10;AAAAAAAAAAAAAAAAAABbQ29udGVudF9UeXBlc10ueG1sUEsBAi0AFAAGAAgAAAAhAFHn8aa/AAAA&#13;&#10;FgEAAAsAAAAAAAAAAAAAAAAAIAEAAF9yZWxzLy5yZWxzUEsBAi0AFAAGAAgAAAAhAD+FKB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0" o:spid="_x0000_s1265" style="position:absolute;left:48968;top:7354;width:60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Y</w:t>
                        </w:r>
                      </w:p>
                    </w:txbxContent>
                  </v:textbox>
                </v:rect>
                <v:rect id="Rectangle 371" o:spid="_x0000_s1266" style="position:absolute;left:49419;top:7354;width:54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ck3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OYC/R+ENCDl/AQAA//8DAFBLAQItABQABgAIAAAAIQCcrWMz7wAAAIgBAAATAAAA&#13;&#10;AAAAAAAAAAAAAAAAAABbQ29udGVudF9UeXBlc10ueG1sUEsBAi0AFAAGAAgAAAAhAFHn8aa/AAAA&#13;&#10;FgEAAAsAAAAAAAAAAAAAAAAAIAEAAF9yZWxzLy5yZWxzUEsBAi0AFAAGAAgAAAAhACS3JN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2" o:spid="_x0000_s1267" style="position:absolute;left:49829;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vuY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z14PgpvQMjZPwAAAP//AwBQSwECLQAUAAYACAAAACEAnK1jM+8AAACIAQAAEwAA&#13;&#10;AAAAAAAAAAAAAAAAAAAAW0NvbnRlbnRfVHlwZXNdLnhtbFBLAQItABQABgAIAAAAIQBR5/GmvwAA&#13;&#10;ABYBAAALAAAAAAAAAAAAAAAAACABAABfcmVscy8ucmVsc1BLAQItABQABgAIAAAAIQDq2+5h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73" o:spid="_x0000_s1268" style="position:absolute;left:50258;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J4vMoAAADi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9HUKv4/CGxByeQcAAP//AwBQSwECLQAUAAYACAAAACEAnK1jM+8AAACIAQAAEwAA&#13;&#10;AAAAAAAAAAAAAAAAAAAAW0NvbnRlbnRfVHlwZXNdLnhtbFBLAQItABQABgAIAAAAIQBR5/GmvwAA&#13;&#10;ABYBAAALAAAAAAAAAAAAAAAAACABAABfcmVscy8ucmVsc1BLAQItABQABgAIAAAAIQBvAni8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74" o:spid="_x0000_s1269" style="position:absolute;left:50681;top:7354;width:10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QLwc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B5wf8PwpvQMjZHwAAAP//AwBQSwECLQAUAAYACAAAACEAnK1jM+8AAACIAQAAEwAA&#13;&#10;AAAAAAAAAAAAAAAAAAAAW0NvbnRlbnRfVHlwZXNdLnhtbFBLAQItABQABgAIAAAAIQBR5/GmvwAA&#13;&#10;ABYBAAALAAAAAAAAAAAAAAAAACABAABfcmVscy8ucmVsc1BLAQItABQABgAIAAAAIQA3BAv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 xml:space="preserve">M </w:t>
                        </w:r>
                      </w:p>
                    </w:txbxContent>
                  </v:textbox>
                </v:rect>
                <v:shape id="Shape 375" o:spid="_x0000_s1270" style="position:absolute;left:16092;top:7744;width:37793;height:15725;visibility:visible;mso-wrap-style:square;v-text-anchor:top" coordsize="3779298,15724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" path="m3672848,r106450,l3779298,1572451,,1572451e" filled="f" strokeweight=".05475mm">
                  <v:stroke endcap="round"/>
                  <v:path arrowok="t" textboxrect="0,0,3779298,1572451"/>
                </v:shape>
                <v:shape id="Shape 376" o:spid="_x0000_s1271" style="position:absolute;left:16092;top:19579;width:0;height:3890;visibility:visible;mso-wrap-style:square;v-text-anchor:top" coordsize="0,3889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" path="m,388945l,e" filled="f" strokeweight=".05475mm">
                  <v:stroke endcap="round"/>
                  <v:path arrowok="t" textboxrect="0,0,0,388945"/>
                </v:shape>
                <v:shape id="Shape 377" o:spid="_x0000_s1272" style="position:absolute;left:15760;top:18998;width:664;height:664;visibility:visible;mso-wrap-style:square;v-text-anchor:top" coordsize="66393,664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" path="m33197,l66393,66433,,66433,33197,xe" fillcolor="black" stroked="f" strokeweight="0">
                  <v:stroke endcap="round"/>
                  <v:path arrowok="t" textboxrect="0,0,66393,66433"/>
                </v:shape>
                <v:rect id="Rectangle 378" o:spid="_x0000_s1273" style="position:absolute;left:31128;top:21782;width:950;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W</w:t>
                        </w:r>
                      </w:p>
                    </w:txbxContent>
                  </v:textbox>
                </v:rect>
                <v:rect id="Rectangle 379" o:spid="_x0000_s1274" style="position:absolute;left:31843;top:21782;width:52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QnhskAAADi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BjH8PwpvQMjJAwAA//8DAFBLAQItABQABgAIAAAAIQCcrWMz7wAAAIgBAAATAAAA&#13;&#10;AAAAAAAAAAAAAAAAAABbQ29udGVudF9UeXBlc10ueG1sUEsBAi0AFAAGAAgAAAAhAFHn8aa/AAAA&#13;&#10;FgEAAAsAAAAAAAAAAAAAAAAAIAEAAF9yZWxzLy5yZWxzUEsBAi0AFAAGAAgAAAAhAElkJ4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0" o:spid="_x0000_s1275" style="position:absolute;left:32239;top:21782;width:5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b</w:t>
                        </w:r>
                      </w:p>
                    </w:txbxContent>
                  </v:textbox>
                </v:rect>
                <v:rect id="Rectangle 381" o:spid="_x0000_s1276" style="position:absolute;left:32663;top:21782;width:496;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OwiskAAADi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h/B8FN6AkIsHAAAA//8DAFBLAQItABQABgAIAAAAIQCcrWMz7wAAAIgBAAATAAAA&#13;&#10;AAAAAAAAAAAAAAAAAABbQ29udGVudF9UeXBlc10ueG1sUEsBAi0AFAAGAAgAAAAhAFHn8aa/AAAA&#13;&#10;FgEAAAsAAAAAAAAAAAAAAAAAIAEAAF9yZWxzLy5yZWxzUEsBAi0AFAAGAAgAAAAhANIDsI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S</w:t>
                        </w:r>
                      </w:p>
                    </w:txbxContent>
                  </v:textbox>
                </v:rect>
                <v:rect id="Rectangle 382" o:spid="_x0000_s1277" style="position:absolute;left:33035;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83" o:spid="_x0000_s1278" style="position:absolute;left:33229;top:21782;width:3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84" o:spid="_x0000_s1279" style="position:absolute;left:33502;top:21782;width:52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5" o:spid="_x0000_s1280" style="position:absolute;left:33899;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6" o:spid="_x0000_s1281" style="position:absolute;left:34078;top:21766;width:1026;height:103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XD98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ibxFP4fhTcg5PIJAAD//wMAUEsBAi0AFAAGAAgAAAAhAJytYzPvAAAAiAEAABMAAAAA&#13;&#10;AAAAAAAAAAAAAAAAAFtDb250ZW50X1R5cGVzXS54bWxQSwECLQAUAAYACAAAACEAUefxpr8AAAAW&#13;&#10;AQAACwAAAAAAAAAAAAAAAAAgAQAAX3JlbHMvLnJlbHNQSwECLQAUAAYACAAAACEAigXD9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sz w:val="12"/>
                          </w:rPr>
                          <w:t>ß</w:t>
                        </w:r>
                      </w:p>
                    </w:txbxContent>
                  </v:textbox>
                </v:rect>
                <v:rect id="Rectangle 387" o:spid="_x0000_s1282" style="position:absolute;left:34851;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8" o:spid="_x0000_s1283" style="position:absolute;left:35029;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9" o:spid="_x0000_s1284" style="position:absolute;left:35207;top:21782;width:661;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0" o:spid="_x0000_s1285" style="position:absolute;left:35704;top:21782;width:52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1" o:spid="_x0000_s1286" style="position:absolute;left:36101;top:21782;width:85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K/F8gAAADiAAAADwAAAGRycy9kb3ducmV2LnhtbESPQYvC&#13;&#10;MBSE7wv+h/CEva2pC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pOK/F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m</w:t>
                        </w:r>
                      </w:p>
                    </w:txbxContent>
                  </v:textbox>
                </v:rect>
                <v:rect id="Rectangle 392" o:spid="_x0000_s1287" style="position:absolute;left:36742;top:21782;width:51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51q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BqjnWq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93" o:spid="_x0000_s1288" style="position:absolute;left:37132;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1fjd8kAAADiAAAADwAAAGRycy9kb3ducmV2LnhtbESPS4vC&#13;&#10;QBCE7wv+h6GFva0TFRY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O9X43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94" o:spid="_x0000_s1289" style="position:absolute;left:37555;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1GQCs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LdRkA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5" o:spid="_x0000_s1290" style="position:absolute;left:37978;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gG18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DKIBt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96" o:spid="_x0000_s1291" style="position:absolute;left:38156;top:21782;width:5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Mas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PzkzG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P</w:t>
                        </w:r>
                      </w:p>
                    </w:txbxContent>
                  </v:textbox>
                </v:rect>
                <v:rect id="Rectangle 397" o:spid="_x0000_s1292" style="position:absolute;left:38576;top:21782;width:372;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1at8kAAADi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Hk9Wr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98" o:spid="_x0000_s1293" style="position:absolute;left:38856;top:21782;width:52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gqkMoAAADi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BM6CqQ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9" o:spid="_x0000_s1294" style="position:absolute;left:39253;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G8TcoAAADiAAAADwAAAGRycy9kb3ducmV2LnhtbESPQWvC&#13;&#10;QBSE70L/w/IK3nTTFsR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DJMbx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400" o:spid="_x0000_s1295" style="position:absolute;left:39676;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8t+/8kAAADiAAAADwAAAGRycy9kb3ducmV2LnhtbESPQWvC&#13;&#10;QBCF7wX/wzJCb3VTE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HvLf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1" o:spid="_x0000_s1296" style="position:absolute;left:39870;top:21782;width:43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oIsoAAADiAAAADwAAAGRycy9kb3ducmV2LnhtbESPQWvC&#13;&#10;QBSE74X+h+UVvNWNpYg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D+Eug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c</w:t>
                        </w:r>
                      </w:p>
                    </w:txbxContent>
                  </v:textbox>
                </v:rect>
                <v:rect id="Rectangle 402" o:spid="_x0000_s1297" style="position:absolute;left:40200;top:21782;width:3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4in8oAAADiAAAADwAAAGRycy9kb3ducmV2LnhtbESPQWvC&#13;&#10;QBSE7wX/w/IKvdVNQyk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AwfiK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403" o:spid="_x0000_s1298" style="position:absolute;left:40473;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e0QssAAADiAAAADwAAAGRycy9kb3ducmV2LnhtbESPT2vC&#13;&#10;QBTE70K/w/IKvemmthS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tae0Qs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4" o:spid="_x0000_s1299" style="position:absolute;left:40667;top:21782;width:5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HHP8gAAADiAAAADwAAAGRycy9kb3ducmV2LnhtbESPQYvC&#13;&#10;MBSE7wv+h/AWvK3pioh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7aHHP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o</w:t>
                        </w:r>
                      </w:p>
                    </w:txbxContent>
                  </v:textbox>
                </v:rect>
                <v:rect id="Rectangle 405" o:spid="_x0000_s1300" style="position:absolute;left:41091;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hR4ssAAADiAAAADwAAAGRycy9kb3ducmV2LnhtbESPT2vC&#13;&#10;QBTE70K/w/IKvemm0ha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aHhR4s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2"/>
                          </w:rPr>
                          <w:t xml:space="preserve">n </w:t>
                        </w:r>
                      </w:p>
                    </w:txbxContent>
                  </v:textbox>
                </v:rect>
                <v:rect id="Rectangle 3089" o:spid="_x0000_s1301" style="position:absolute;left:19009;top:24538;width:395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" filled="f" stroked="f">
                  <v:textbox inset="0,0,0,0">
                    <w:txbxContent>
                      <w:p w:rsidR="00871A4C" w:rsidRDefault="00871A4C" w:rsidP="00CF1F7C">
                        <w:pPr>
                          <w:spacing w:line="276" w:lineRule="auto"/>
                        </w:pPr>
                        <w:r>
                          <w:rPr>
                            <w:sz w:val="18"/>
                          </w:rPr>
                          <w:t>Figure</w:t>
                        </w:r>
                      </w:p>
                    </w:txbxContent>
                  </v:textbox>
                </v:rect>
                <v:rect id="Rectangle 3090" o:spid="_x0000_s1302" style="position:absolute;left:22267;top:24538;width:1178;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" filled="f" stroked="f">
                  <v:textbox inset="0,0,0,0">
                    <w:txbxContent>
                      <w:p w:rsidR="00871A4C" w:rsidRDefault="00871A4C" w:rsidP="00CF1F7C">
                        <w:pPr>
                          <w:spacing w:line="276" w:lineRule="auto"/>
                        </w:pPr>
                        <w:r>
                          <w:rPr>
                            <w:sz w:val="18"/>
                          </w:rPr>
                          <w:t>1:</w:t>
                        </w:r>
                      </w:p>
                    </w:txbxContent>
                  </v:textbox>
                </v:rect>
                <v:rect id="Rectangle 3091" o:spid="_x0000_s1303" style="position:absolute;left:23506;top:24538;width:479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iEx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" filled="f" stroked="f">
                  <v:textbox inset="0,0,0,0">
                    <w:txbxContent>
                      <w:p w:rsidR="00871A4C" w:rsidRDefault="00871A4C" w:rsidP="00CF1F7C">
                        <w:pPr>
                          <w:spacing w:line="276" w:lineRule="auto"/>
                        </w:pPr>
                        <w:r>
                          <w:rPr>
                            <w:sz w:val="18"/>
                          </w:rPr>
                          <w:t>General</w:t>
                        </w:r>
                      </w:p>
                    </w:txbxContent>
                  </v:textbox>
                </v:rect>
                <v:rect id="Rectangle 3092" o:spid="_x0000_s1304" style="position:absolute;left:27395;top:24538;width:4461;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ROe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" filled="f" stroked="f">
                  <v:textbox inset="0,0,0,0">
                    <w:txbxContent>
                      <w:p w:rsidR="00871A4C" w:rsidRDefault="00871A4C" w:rsidP="00CF1F7C">
                        <w:pPr>
                          <w:spacing w:line="276" w:lineRule="auto"/>
                        </w:pPr>
                        <w:r>
                          <w:rPr>
                            <w:sz w:val="18"/>
                          </w:rPr>
                          <w:t>System</w:t>
                        </w:r>
                      </w:p>
                    </w:txbxContent>
                  </v:textbox>
                </v:rect>
                <v:rect id="Rectangle 3093" o:spid="_x0000_s1305" style="position:absolute;left:31034;top:24538;width:517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3Yp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" filled="f" stroked="f">
                  <v:textbox inset="0,0,0,0">
                    <w:txbxContent>
                      <w:p w:rsidR="00871A4C" w:rsidRDefault="00871A4C" w:rsidP="00CF1F7C">
                        <w:pPr>
                          <w:spacing w:line="276" w:lineRule="auto"/>
                        </w:pPr>
                        <w:r>
                          <w:rPr>
                            <w:sz w:val="18"/>
                          </w:rPr>
                          <w:t xml:space="preserve">Schema. </w:t>
                        </w:r>
                      </w:p>
                    </w:txbxContent>
                  </v:textbox>
                </v:rect>
                <w10:wrap type="topAndBottom" anchorx="margin"/>
              </v:group>
            </w:pict>
          </mc:Fallback>
        </mc:AlternateContent>
      </w:r>
    </w:p>
    <w:p w:rsidR="00E85221" w:rsidRDefault="00E85221" w:rsidP="00E85221"/>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Background </w:t>
      </w:r>
    </w:p>
    <w:p w:rsidR="00E85221" w:rsidRDefault="00E85221" w:rsidP="00E85221">
      <w:pPr>
        <w:rPr>
          <w:rStyle w:val="Strong"/>
        </w:rPr>
      </w:pPr>
      <w:r>
        <w:rPr>
          <w:rStyle w:val="Strong"/>
        </w:rPr>
        <w:t xml:space="preserve">                         </w:t>
      </w:r>
      <w:r w:rsidRPr="00E85221">
        <w:rPr>
          <w:rStyle w:val="Strong"/>
        </w:rPr>
        <w:t>There are several methods for forecasting future demand for the goods and services a business provides. The forecasts are used for planning production and business activities, purchasing materials, inventory management, scheduling work hours, advertising, and often more across most industries. Traditional forecasting approaches were primarily focused on experienced employee opinions or statistical analysis of past data, but in recent years Machine Learning techniques have been implemented with great success in this field.</w:t>
      </w:r>
    </w:p>
    <w:p w:rsidR="00E85221" w:rsidRPr="00E85221" w:rsidRDefault="00E85221" w:rsidP="00E85221">
      <w:pPr>
        <w:rPr>
          <w:rStyle w:val="Strong"/>
          <w:rFonts w:ascii="Arial Black" w:hAnsi="Arial Black"/>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Data Mining</w:t>
      </w:r>
    </w:p>
    <w:p w:rsidR="00E85221" w:rsidRDefault="00E85221" w:rsidP="00E85221">
      <w:pPr>
        <w:ind w:left="44"/>
        <w:rPr>
          <w:rStyle w:val="Strong"/>
        </w:rPr>
      </w:pPr>
      <w:r>
        <w:rPr>
          <w:rStyle w:val="Strong"/>
        </w:rPr>
        <w:t xml:space="preserve">                           </w:t>
      </w:r>
      <w:r w:rsidRPr="00E85221">
        <w:rPr>
          <w:rStyle w:val="Strong"/>
        </w:rPr>
        <w:t xml:space="preserve"> Data mining is described as a process for extracting usable data from a larger collection of raw data using statistical, artificial intelligence, Machine Learning and pattern recognition methods[10][11]. Data Mining is increasingly seen as a step in a systematic and iterative process of knowledge discovery, in which automated pattern recognition methods are combined with expert knowledge of the analyst. This process is called the Knowledge Discove</w:t>
      </w:r>
      <w:r w:rsidR="00E96BE1">
        <w:rPr>
          <w:rStyle w:val="Strong"/>
        </w:rPr>
        <w:t>ry in Databases (KDD) process</w:t>
      </w:r>
      <w:r w:rsidRPr="00E85221">
        <w:rPr>
          <w:rStyle w:val="Strong"/>
        </w:rPr>
        <w:t>.</w:t>
      </w:r>
    </w:p>
    <w:p w:rsidR="00E85221" w:rsidRPr="00E96BE1" w:rsidRDefault="00E85221" w:rsidP="00E85221">
      <w:pPr>
        <w:ind w:left="44"/>
        <w:rPr>
          <w:rStyle w:val="Strong"/>
          <w:rFonts w:ascii="Arial Black" w:hAnsi="Arial Black"/>
          <w:u w:val="single"/>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Machine Learning</w:t>
      </w:r>
    </w:p>
    <w:p w:rsidR="00BE3B40" w:rsidRDefault="00BE3B40" w:rsidP="00E85221">
      <w:pPr>
        <w:rPr>
          <w:rStyle w:val="Strong"/>
        </w:rPr>
      </w:pPr>
      <w:r>
        <w:rPr>
          <w:noProof/>
          <w:lang w:val="en-IN" w:eastAsia="en-IN"/>
        </w:rPr>
        <w:lastRenderedPageBreak/>
        <w:drawing>
          <wp:anchor distT="0" distB="0" distL="114300" distR="114300" simplePos="0" relativeHeight="251659264" behindDoc="0" locked="0" layoutInCell="1" allowOverlap="0" wp14:anchorId="773A4B21" wp14:editId="126124E8">
            <wp:simplePos x="0" y="0"/>
            <wp:positionH relativeFrom="column">
              <wp:posOffset>-171450</wp:posOffset>
            </wp:positionH>
            <wp:positionV relativeFrom="paragraph">
              <wp:posOffset>996950</wp:posOffset>
            </wp:positionV>
            <wp:extent cx="5762625" cy="2524125"/>
            <wp:effectExtent l="0" t="0" r="0" b="0"/>
            <wp:wrapTopAndBottom/>
            <wp:docPr id="52777" name="Picture 52777"/>
            <wp:cNvGraphicFramePr/>
            <a:graphic xmlns:a="http://schemas.openxmlformats.org/drawingml/2006/main">
              <a:graphicData uri="http://schemas.openxmlformats.org/drawingml/2006/picture">
                <pic:pic xmlns:pic="http://schemas.openxmlformats.org/drawingml/2006/picture">
                  <pic:nvPicPr>
                    <pic:cNvPr id="52777" name="Picture 52777"/>
                    <pic:cNvPicPr/>
                  </pic:nvPicPr>
                  <pic:blipFill>
                    <a:blip r:embed="rId65"/>
                    <a:stretch>
                      <a:fillRect/>
                    </a:stretch>
                  </pic:blipFill>
                  <pic:spPr>
                    <a:xfrm>
                      <a:off x="0" y="0"/>
                      <a:ext cx="5762625" cy="2524125"/>
                    </a:xfrm>
                    <a:prstGeom prst="rect">
                      <a:avLst/>
                    </a:prstGeom>
                  </pic:spPr>
                </pic:pic>
              </a:graphicData>
            </a:graphic>
          </wp:anchor>
        </w:drawing>
      </w:r>
      <w:r w:rsidR="00E85221">
        <w:rPr>
          <w:rStyle w:val="Strong"/>
        </w:rPr>
        <w:t xml:space="preserve">                               </w:t>
      </w:r>
      <w:r w:rsidR="00E85221" w:rsidRPr="00E85221">
        <w:rPr>
          <w:rStyle w:val="Strong"/>
        </w:rPr>
        <w:t xml:space="preserve"> Machine Learning is the area of study which enables machines to learn without</w:t>
      </w:r>
      <w:r w:rsidR="00FB5061">
        <w:rPr>
          <w:rStyle w:val="Strong"/>
        </w:rPr>
        <w:t xml:space="preserve"> being explicitly programmed</w:t>
      </w:r>
      <w:r w:rsidR="00E85221" w:rsidRPr="00E85221">
        <w:rPr>
          <w:rStyle w:val="Strong"/>
        </w:rPr>
        <w:t>. Machine Learning is defined as the computer program learns from experience E with respect to some class of tasks T and performance measure P when its performance at tasks in T, as measured by P, strengthens with</w:t>
      </w:r>
    </w:p>
    <w:p w:rsidR="00BE3B40" w:rsidRPr="00BE3B40" w:rsidRDefault="00BE3B40" w:rsidP="00BE3B40"/>
    <w:p w:rsidR="00820489" w:rsidRPr="00E96BE1" w:rsidRDefault="00BE3B40" w:rsidP="00820489">
      <w:pPr>
        <w:jc w:val="center"/>
        <w:rPr>
          <w:rFonts w:ascii="Bodoni MT Black" w:hAnsi="Bodoni MT Black"/>
          <w:u w:val="single"/>
        </w:rPr>
      </w:pPr>
      <w:r w:rsidRPr="00E96BE1">
        <w:rPr>
          <w:rFonts w:ascii="Bodoni MT Black" w:hAnsi="Bodoni MT Black"/>
          <w:u w:val="single"/>
        </w:rPr>
        <w:t>Types of Machine Learning</w:t>
      </w:r>
    </w:p>
    <w:p w:rsidR="00BE3B40" w:rsidRPr="00E96BE1" w:rsidRDefault="00BE3B40" w:rsidP="00820489">
      <w:pPr>
        <w:rPr>
          <w:rStyle w:val="Strong"/>
          <w:rFonts w:ascii="Bodoni MT Black" w:hAnsi="Bodoni MT Black"/>
          <w:b w:val="0"/>
          <w:bCs w:val="0"/>
          <w:sz w:val="28"/>
          <w:szCs w:val="28"/>
          <w:u w:val="single"/>
        </w:rPr>
      </w:pPr>
      <w:r w:rsidRPr="00E96BE1">
        <w:rPr>
          <w:rStyle w:val="Strong"/>
          <w:rFonts w:ascii="Bodoni MT Black" w:hAnsi="Bodoni MT Black"/>
          <w:sz w:val="28"/>
          <w:szCs w:val="28"/>
          <w:u w:val="single"/>
        </w:rPr>
        <w:t>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most popular model for performing Machine Learning processes is supervised learning. It is commonly used for data where the mapping between input-output data is accurate. Supervised learning is the subset of Machine Learning which concentrates on learning a model of classification or regression, that is, learning from labeled test data.</w:t>
      </w:r>
      <w:r w:rsidR="00820489" w:rsidRPr="00820489">
        <w:rPr>
          <w:rStyle w:val="Strong"/>
        </w:rPr>
        <w:t xml:space="preserve"> </w:t>
      </w:r>
    </w:p>
    <w:p w:rsidR="00820489" w:rsidRPr="00820489" w:rsidRDefault="00820489" w:rsidP="00820489">
      <w:pPr>
        <w:tabs>
          <w:tab w:val="left" w:pos="1275"/>
        </w:tabs>
        <w:rPr>
          <w:rStyle w:val="Strong"/>
        </w:rPr>
      </w:pPr>
      <w:r w:rsidRPr="00820489">
        <w:rPr>
          <w:rStyle w:val="Strong"/>
        </w:rPr>
        <w:tab/>
      </w:r>
    </w:p>
    <w:p w:rsidR="00820489" w:rsidRPr="00E96BE1" w:rsidRDefault="00BE3B40" w:rsidP="00BE3B40">
      <w:pPr>
        <w:rPr>
          <w:rStyle w:val="Strong"/>
          <w:sz w:val="28"/>
          <w:szCs w:val="28"/>
          <w:u w:val="single"/>
        </w:rPr>
      </w:pPr>
      <w:r w:rsidRPr="00820489">
        <w:rPr>
          <w:rStyle w:val="Strong"/>
        </w:rPr>
        <w:t xml:space="preserve"> </w:t>
      </w:r>
      <w:r w:rsidRPr="00E96BE1">
        <w:rPr>
          <w:rStyle w:val="Strong"/>
          <w:rFonts w:ascii="Bodoni MT Black" w:hAnsi="Bodoni MT Black"/>
          <w:sz w:val="28"/>
          <w:szCs w:val="28"/>
          <w:u w:val="single"/>
        </w:rPr>
        <w:t>Unsupervised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data is not explicitly labeled into different classes in the case of unsupervised learning that is there is only unlabeled data. By identifying implicit patterns the model can learn from the data. Unsupervised Learning categorizes the densities, structures, related segments, and other similar properties based on the data.</w:t>
      </w:r>
    </w:p>
    <w:p w:rsidR="00820489" w:rsidRPr="00820489" w:rsidRDefault="00820489" w:rsidP="00BE3B40">
      <w:pPr>
        <w:rPr>
          <w:rStyle w:val="Strong"/>
          <w:rFonts w:ascii="Bodoni MT Black" w:hAnsi="Bodoni MT Black"/>
        </w:rPr>
      </w:pPr>
    </w:p>
    <w:p w:rsidR="00820489" w:rsidRPr="00E96BE1" w:rsidRDefault="00BE3B40" w:rsidP="00BE3B40">
      <w:pPr>
        <w:rPr>
          <w:rStyle w:val="Strong"/>
          <w:sz w:val="28"/>
          <w:szCs w:val="28"/>
          <w:u w:val="single"/>
        </w:rPr>
      </w:pPr>
      <w:r w:rsidRPr="00820489">
        <w:rPr>
          <w:rStyle w:val="Strong"/>
          <w:rFonts w:ascii="Bodoni MT Black" w:hAnsi="Bodoni MT Black"/>
        </w:rPr>
        <w:t xml:space="preserve"> </w:t>
      </w:r>
      <w:r w:rsidRPr="00E96BE1">
        <w:rPr>
          <w:rStyle w:val="Strong"/>
          <w:rFonts w:ascii="Bodoni MT Black" w:hAnsi="Bodoni MT Black"/>
          <w:sz w:val="28"/>
          <w:szCs w:val="28"/>
          <w:u w:val="single"/>
        </w:rPr>
        <w:t>Reinforcement Learning</w:t>
      </w:r>
      <w:r w:rsidRPr="00E96BE1">
        <w:rPr>
          <w:rStyle w:val="Strong"/>
          <w:sz w:val="28"/>
          <w:szCs w:val="28"/>
          <w:u w:val="single"/>
        </w:rPr>
        <w:t>:</w:t>
      </w:r>
    </w:p>
    <w:p w:rsidR="00BE3B40" w:rsidRDefault="00820489" w:rsidP="00BE3B40">
      <w:pPr>
        <w:rPr>
          <w:rStyle w:val="Strong"/>
        </w:rPr>
      </w:pPr>
      <w:r w:rsidRPr="00820489">
        <w:rPr>
          <w:rStyle w:val="Strong"/>
        </w:rPr>
        <w:t xml:space="preserve">             </w:t>
      </w:r>
      <w:r w:rsidR="00BE3B40" w:rsidRPr="00820489">
        <w:rPr>
          <w:rStyle w:val="Strong"/>
        </w:rPr>
        <w:t xml:space="preserve"> Reinforcement Learning is a sub-field of Machine Learning. In a given scenario, it is about taking appropriate action to optimize reward. Various algorithms and computers are employed to determine the best possible action or path it will follow in a specific scenario.</w:t>
      </w:r>
    </w:p>
    <w:p w:rsidR="00E96BE1" w:rsidRPr="00E96BE1" w:rsidRDefault="00E96BE1" w:rsidP="00E96BE1">
      <w:pPr>
        <w:rPr>
          <w:rStyle w:val="Strong"/>
        </w:rPr>
      </w:pPr>
      <w:r w:rsidRPr="00E96BE1">
        <w:rPr>
          <w:rStyle w:val="Strong"/>
        </w:rPr>
        <w:t>Data Collection: Gather historical data on product sales, including variables like time, price, marketing efforts, and external factors (e.g., holidays, economic indicators).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Data Preprocessing:</w:t>
      </w:r>
    </w:p>
    <w:p w:rsidR="00E96BE1" w:rsidRPr="00E96BE1" w:rsidRDefault="00E96BE1" w:rsidP="00E96BE1">
      <w:pPr>
        <w:rPr>
          <w:rStyle w:val="Strong"/>
        </w:rPr>
      </w:pPr>
      <w:r>
        <w:rPr>
          <w:rStyle w:val="Strong"/>
        </w:rPr>
        <w:t xml:space="preserve"> </w:t>
      </w:r>
      <w:r w:rsidRPr="00E96BE1">
        <w:rPr>
          <w:rStyle w:val="Strong"/>
        </w:rPr>
        <w:t xml:space="preserve"> Clean and preprocess the data, handling missing values, outliers, and encoding categorical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Feature Engineering:</w:t>
      </w:r>
      <w:r w:rsidRPr="00E96BE1">
        <w:rPr>
          <w:rStyle w:val="Strong"/>
          <w:u w:val="single"/>
        </w:rPr>
        <w:t xml:space="preserve"> </w:t>
      </w:r>
    </w:p>
    <w:p w:rsidR="00E96BE1" w:rsidRPr="00E96BE1" w:rsidRDefault="00E96BE1" w:rsidP="00E96BE1">
      <w:pPr>
        <w:rPr>
          <w:rStyle w:val="Strong"/>
        </w:rPr>
      </w:pPr>
      <w:r w:rsidRPr="00E96BE1">
        <w:rPr>
          <w:rStyle w:val="Strong"/>
        </w:rPr>
        <w:t>Create relevant features that can influence product demand, such as seasonality, trends, or lagged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Split the Data:</w:t>
      </w:r>
      <w:r w:rsidRPr="00E96BE1">
        <w:rPr>
          <w:rStyle w:val="Strong"/>
          <w:u w:val="single"/>
        </w:rPr>
        <w:t xml:space="preserve"> </w:t>
      </w:r>
    </w:p>
    <w:p w:rsidR="00E96BE1" w:rsidRPr="00E96BE1" w:rsidRDefault="00E96BE1" w:rsidP="00E96BE1">
      <w:pPr>
        <w:ind w:left="720" w:firstLine="720"/>
        <w:rPr>
          <w:rStyle w:val="Strong"/>
        </w:rPr>
      </w:pPr>
      <w:r w:rsidRPr="00E96BE1">
        <w:rPr>
          <w:rStyle w:val="Strong"/>
        </w:rPr>
        <w:t>Divide the dataset into training and testing sets to evaluate the model's performance.</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Bodoni MT Black" w:hAnsi="Bodoni MT Black"/>
          <w:sz w:val="24"/>
          <w:szCs w:val="24"/>
          <w:u w:val="single"/>
        </w:rPr>
        <w:t>Model Selection</w:t>
      </w:r>
      <w:r w:rsidRPr="000935FB">
        <w:rPr>
          <w:rStyle w:val="Strong"/>
          <w:sz w:val="24"/>
          <w:szCs w:val="24"/>
          <w:u w:val="single"/>
        </w:rPr>
        <w:t>:</w:t>
      </w:r>
    </w:p>
    <w:p w:rsidR="00E96BE1" w:rsidRPr="00E96BE1" w:rsidRDefault="00E96BE1" w:rsidP="00E96BE1">
      <w:pPr>
        <w:rPr>
          <w:rStyle w:val="Strong"/>
        </w:rPr>
      </w:pPr>
      <w:r>
        <w:rPr>
          <w:rStyle w:val="Strong"/>
        </w:rPr>
        <w:t xml:space="preserve">                                          </w:t>
      </w:r>
      <w:r w:rsidRPr="00E96BE1">
        <w:rPr>
          <w:rStyle w:val="Strong"/>
        </w:rPr>
        <w:t xml:space="preserve"> Choose an appropriate machine learning algorithm for demand prediction. Common choices include regression models (e.g., linear regression), time series models (e.g., ARIMA or Prophet), or more advanced techniques like neural networks.</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Training</w:t>
      </w:r>
      <w:r w:rsidRPr="000935FB">
        <w:rPr>
          <w:rStyle w:val="Strong"/>
          <w:u w:val="single"/>
        </w:rPr>
        <w:t>:</w:t>
      </w:r>
    </w:p>
    <w:p w:rsidR="00E96BE1" w:rsidRPr="00E96BE1" w:rsidRDefault="00E96BE1" w:rsidP="00E96BE1">
      <w:pPr>
        <w:ind w:left="720" w:firstLine="720"/>
        <w:rPr>
          <w:rStyle w:val="Strong"/>
        </w:rPr>
      </w:pPr>
      <w:r w:rsidRPr="00E96BE1">
        <w:rPr>
          <w:rStyle w:val="Strong"/>
        </w:rPr>
        <w:t xml:space="preserve"> Train the selected model on the training data, tuning hyperparameters if necessary.</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Evaluation:</w:t>
      </w:r>
    </w:p>
    <w:p w:rsidR="00E96BE1" w:rsidRPr="00E96BE1" w:rsidRDefault="00E96BE1" w:rsidP="00E96BE1">
      <w:pPr>
        <w:ind w:left="720" w:firstLine="720"/>
        <w:rPr>
          <w:rStyle w:val="Strong"/>
        </w:rPr>
      </w:pPr>
      <w:r w:rsidRPr="00E96BE1">
        <w:rPr>
          <w:rStyle w:val="Strong"/>
        </w:rPr>
        <w:t xml:space="preserve"> Assess the model's performance using appropriate metr</w:t>
      </w:r>
      <w:r>
        <w:rPr>
          <w:rStyle w:val="Strong"/>
        </w:rPr>
        <w:t>ics (e.g., Mean Absolute Error,</w:t>
      </w:r>
      <w:r w:rsidRPr="00E96BE1">
        <w:rPr>
          <w:rStyle w:val="Strong"/>
        </w:rPr>
        <w:t>Root Mean Squared Error, or others) on the test dataset.</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Deployment:</w:t>
      </w:r>
    </w:p>
    <w:p w:rsidR="00E96BE1" w:rsidRPr="00E96BE1" w:rsidRDefault="00E96BE1" w:rsidP="00E96BE1">
      <w:pPr>
        <w:ind w:left="720" w:firstLine="720"/>
        <w:rPr>
          <w:rStyle w:val="Strong"/>
        </w:rPr>
      </w:pPr>
      <w:r w:rsidRPr="00E96BE1">
        <w:rPr>
          <w:rStyle w:val="Strong"/>
        </w:rPr>
        <w:t xml:space="preserve"> Deploy the trained model into your application or system to make predictions on new data.</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Prediction:</w:t>
      </w:r>
    </w:p>
    <w:p w:rsidR="00E96BE1" w:rsidRDefault="00E96BE1" w:rsidP="00E96BE1">
      <w:pPr>
        <w:ind w:left="720" w:firstLine="720"/>
        <w:rPr>
          <w:rStyle w:val="Strong"/>
        </w:rPr>
      </w:pPr>
      <w:r w:rsidRPr="00E96BE1">
        <w:rPr>
          <w:rStyle w:val="Strong"/>
        </w:rPr>
        <w:t xml:space="preserve"> Use the deployed model to predict future product demand, providing output in the form of predicted demand values or visualizations.</w:t>
      </w:r>
    </w:p>
    <w:p w:rsidR="000935FB" w:rsidRPr="00820489" w:rsidRDefault="000935FB" w:rsidP="00E96BE1">
      <w:pPr>
        <w:ind w:left="720" w:firstLine="720"/>
        <w:rPr>
          <w:rStyle w:val="Strong"/>
        </w:rPr>
      </w:pPr>
    </w:p>
    <w:p w:rsidR="00BE3B40" w:rsidRDefault="000935FB" w:rsidP="00BE3B40">
      <w:pPr>
        <w:rPr>
          <w:rFonts w:ascii="Arial Rounded MT Bold" w:hAnsi="Arial Rounded MT Bold"/>
          <w:sz w:val="40"/>
          <w:szCs w:val="40"/>
        </w:rPr>
      </w:pPr>
      <w:r w:rsidRPr="000935FB">
        <w:rPr>
          <w:rFonts w:ascii="Arial Rounded MT Bold" w:hAnsi="Arial Rounded MT Bold"/>
          <w:sz w:val="40"/>
          <w:szCs w:val="40"/>
        </w:rPr>
        <w:t>Program</w:t>
      </w:r>
      <w:r>
        <w:rPr>
          <w:rFonts w:ascii="Arial Rounded MT Bold" w:hAnsi="Arial Rounded MT Bold"/>
          <w:sz w:val="40"/>
          <w:szCs w:val="40"/>
        </w:rPr>
        <w:t>:</w:t>
      </w:r>
    </w:p>
    <w:p w:rsidR="000935FB" w:rsidRPr="000935FB" w:rsidRDefault="000935FB" w:rsidP="00BE3B40">
      <w:pPr>
        <w:rPr>
          <w:rFonts w:ascii="Arial Rounded MT Bold" w:hAnsi="Arial Rounded MT Bold"/>
          <w:sz w:val="40"/>
          <w:szCs w:val="40"/>
        </w:rPr>
      </w:pPr>
    </w:p>
    <w:p w:rsidR="00E96BE1" w:rsidRPr="00E96BE1" w:rsidRDefault="00E96BE1" w:rsidP="00E96BE1">
      <w:pPr>
        <w:rPr>
          <w:rStyle w:val="BookTitle"/>
        </w:rPr>
      </w:pPr>
      <w:r w:rsidRPr="00E96BE1">
        <w:rPr>
          <w:rStyle w:val="BookTitle"/>
        </w:rPr>
        <w:t>import pandas as pd</w:t>
      </w:r>
    </w:p>
    <w:p w:rsidR="00E96BE1" w:rsidRPr="00E96BE1" w:rsidRDefault="00E96BE1" w:rsidP="00E96BE1">
      <w:pPr>
        <w:rPr>
          <w:rStyle w:val="BookTitle"/>
        </w:rPr>
      </w:pPr>
      <w:r w:rsidRPr="00E96BE1">
        <w:rPr>
          <w:rStyle w:val="BookTitle"/>
        </w:rPr>
        <w:t>from sklearn.model_selection import train_test_split</w:t>
      </w:r>
    </w:p>
    <w:p w:rsidR="00E96BE1" w:rsidRPr="00E96BE1" w:rsidRDefault="00E96BE1" w:rsidP="00E96BE1">
      <w:pPr>
        <w:rPr>
          <w:rStyle w:val="BookTitle"/>
        </w:rPr>
      </w:pPr>
      <w:r w:rsidRPr="00E96BE1">
        <w:rPr>
          <w:rStyle w:val="BookTitle"/>
        </w:rPr>
        <w:t>from sklearn.linear_model import LinearRegression</w:t>
      </w:r>
    </w:p>
    <w:p w:rsidR="00E96BE1" w:rsidRPr="00E96BE1" w:rsidRDefault="00E96BE1" w:rsidP="00E96BE1">
      <w:pPr>
        <w:rPr>
          <w:rStyle w:val="BookTitle"/>
        </w:rPr>
      </w:pPr>
      <w:r w:rsidRPr="00E96BE1">
        <w:rPr>
          <w:rStyle w:val="BookTitle"/>
        </w:rPr>
        <w:t>from sklearn.metrics import mean_absolute_error</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 xml:space="preserve">X = data[['feature1', 'feature2', ...]]  </w:t>
      </w:r>
    </w:p>
    <w:p w:rsidR="00E96BE1" w:rsidRPr="00E96BE1" w:rsidRDefault="00E96BE1" w:rsidP="00E96BE1">
      <w:pPr>
        <w:rPr>
          <w:rStyle w:val="BookTitle"/>
        </w:rPr>
      </w:pPr>
      <w:r w:rsidRPr="00E96BE1">
        <w:rPr>
          <w:rStyle w:val="BookTitle"/>
        </w:rPr>
        <w:t xml:space="preserve">y = data['demand']  </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X_train, X_test, y_train, y_test = train_test_split(X, y, test_size=0.2, random_state=42)</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model = LinearRegression()</w:t>
      </w:r>
    </w:p>
    <w:p w:rsidR="00E96BE1" w:rsidRPr="00E96BE1" w:rsidRDefault="00E96BE1" w:rsidP="00E96BE1">
      <w:pPr>
        <w:rPr>
          <w:rStyle w:val="BookTitle"/>
        </w:rPr>
      </w:pPr>
      <w:r w:rsidRPr="00E96BE1">
        <w:rPr>
          <w:rStyle w:val="BookTitle"/>
        </w:rPr>
        <w:t>model.fit(X_train, y_train)</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predictions = model.predict(X_test)</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mae = mean_absolute_error(y_test, predictions)</w:t>
      </w:r>
    </w:p>
    <w:p w:rsidR="00BE3B40" w:rsidRPr="00E96BE1" w:rsidRDefault="00E96BE1" w:rsidP="00E96BE1">
      <w:pPr>
        <w:rPr>
          <w:rStyle w:val="BookTitle"/>
        </w:rPr>
      </w:pPr>
      <w:r w:rsidRPr="00E96BE1">
        <w:rPr>
          <w:rStyle w:val="BookTitle"/>
        </w:rPr>
        <w:t>print(f"Mean Absolute Error: {mae}")</w:t>
      </w:r>
    </w:p>
    <w:p w:rsidR="00BE3B40" w:rsidRPr="00820489" w:rsidRDefault="00BE3B40" w:rsidP="00BE3B40">
      <w:pPr>
        <w:rPr>
          <w:rFonts w:ascii="Baskerville Old Face" w:hAnsi="Baskerville Old Face"/>
          <w:sz w:val="36"/>
          <w:szCs w:val="36"/>
        </w:rPr>
      </w:pPr>
    </w:p>
    <w:p w:rsidR="00BE3B40" w:rsidRPr="000935FB" w:rsidRDefault="00820489" w:rsidP="00BE3B40">
      <w:pPr>
        <w:rPr>
          <w:rStyle w:val="Strong"/>
          <w:rFonts w:ascii="Bodoni MT Black" w:hAnsi="Bodoni MT Black"/>
          <w:sz w:val="32"/>
          <w:szCs w:val="32"/>
          <w:u w:val="single"/>
        </w:rPr>
      </w:pPr>
      <w:r>
        <w:rPr>
          <w:rFonts w:ascii="Baskerville Old Face" w:hAnsi="Baskerville Old Face"/>
          <w:sz w:val="36"/>
          <w:szCs w:val="36"/>
        </w:rPr>
        <w:t xml:space="preserve"> </w:t>
      </w:r>
      <w:r w:rsidRPr="000935FB">
        <w:rPr>
          <w:rStyle w:val="Strong"/>
          <w:rFonts w:ascii="Bodoni MT Black" w:hAnsi="Bodoni MT Black"/>
          <w:sz w:val="32"/>
          <w:szCs w:val="32"/>
          <w:u w:val="single"/>
        </w:rPr>
        <w:t>Feature Selection</w:t>
      </w:r>
    </w:p>
    <w:p w:rsidR="00820489" w:rsidRDefault="00820489" w:rsidP="00BE3B40">
      <w:pPr>
        <w:rPr>
          <w:rStyle w:val="Strong"/>
        </w:rPr>
      </w:pPr>
      <w:r w:rsidRPr="00820489">
        <w:rPr>
          <w:rStyle w:val="Strong"/>
        </w:rPr>
        <w:lastRenderedPageBreak/>
        <w:t xml:space="preserve">                   There are various types of factors that can make the model of Machine Learning more effective on any given task. One of the methods of feature selection is data correlation</w:t>
      </w:r>
    </w:p>
    <w:p w:rsidR="00820489" w:rsidRDefault="00820489" w:rsidP="00BE3B40">
      <w:pPr>
        <w:rPr>
          <w:rStyle w:val="Strong"/>
        </w:rPr>
      </w:pPr>
      <w:r>
        <w:rPr>
          <w:noProof/>
          <w:lang w:val="en-IN" w:eastAsia="en-IN"/>
        </w:rPr>
        <w:drawing>
          <wp:anchor distT="0" distB="0" distL="114300" distR="114300" simplePos="0" relativeHeight="251661312" behindDoc="0" locked="0" layoutInCell="1" allowOverlap="0" wp14:anchorId="15622948" wp14:editId="71D6603B">
            <wp:simplePos x="0" y="0"/>
            <wp:positionH relativeFrom="margin">
              <wp:align>left</wp:align>
            </wp:positionH>
            <wp:positionV relativeFrom="paragraph">
              <wp:posOffset>291465</wp:posOffset>
            </wp:positionV>
            <wp:extent cx="5762625" cy="2879725"/>
            <wp:effectExtent l="0" t="0" r="9525" b="0"/>
            <wp:wrapTopAndBottom/>
            <wp:docPr id="55224" name="Picture 55224"/>
            <wp:cNvGraphicFramePr/>
            <a:graphic xmlns:a="http://schemas.openxmlformats.org/drawingml/2006/main">
              <a:graphicData uri="http://schemas.openxmlformats.org/drawingml/2006/picture">
                <pic:pic xmlns:pic="http://schemas.openxmlformats.org/drawingml/2006/picture">
                  <pic:nvPicPr>
                    <pic:cNvPr id="55224" name="Picture 55224"/>
                    <pic:cNvPicPr/>
                  </pic:nvPicPr>
                  <pic:blipFill>
                    <a:blip r:embed="rId66"/>
                    <a:stretch>
                      <a:fillRect/>
                    </a:stretch>
                  </pic:blipFill>
                  <pic:spPr>
                    <a:xfrm>
                      <a:off x="0" y="0"/>
                      <a:ext cx="5762625" cy="2879725"/>
                    </a:xfrm>
                    <a:prstGeom prst="rect">
                      <a:avLst/>
                    </a:prstGeom>
                  </pic:spPr>
                </pic:pic>
              </a:graphicData>
            </a:graphic>
          </wp:anchor>
        </w:drawing>
      </w:r>
    </w:p>
    <w:p w:rsidR="00820489" w:rsidRPr="00820489" w:rsidRDefault="00820489" w:rsidP="00BE3B40">
      <w:pPr>
        <w:rPr>
          <w:rStyle w:val="Strong"/>
        </w:rPr>
      </w:pPr>
    </w:p>
    <w:p w:rsidR="00BE3B40" w:rsidRDefault="00820489" w:rsidP="00820489">
      <w:pPr>
        <w:jc w:val="center"/>
        <w:rPr>
          <w:rFonts w:ascii="Bodoni MT Black" w:hAnsi="Bodoni MT Black"/>
        </w:rPr>
      </w:pPr>
      <w:r>
        <w:rPr>
          <w:rFonts w:ascii="Bodoni MT Black" w:hAnsi="Bodoni MT Black"/>
        </w:rPr>
        <w:t>fig:</w:t>
      </w:r>
      <w:r w:rsidRPr="00820489">
        <w:rPr>
          <w:rFonts w:ascii="Bodoni MT Black" w:hAnsi="Bodoni MT Black"/>
        </w:rPr>
        <w:t>Dataset description</w:t>
      </w:r>
    </w:p>
    <w:p w:rsidR="00820489" w:rsidRDefault="00820489" w:rsidP="00820489">
      <w:pPr>
        <w:jc w:val="center"/>
        <w:rPr>
          <w:rFonts w:ascii="Bodoni MT Black" w:hAnsi="Bodoni MT Black"/>
        </w:rPr>
      </w:pPr>
    </w:p>
    <w:p w:rsidR="00BE3B40" w:rsidRPr="00820489" w:rsidRDefault="00820489" w:rsidP="00BE3B40">
      <w:pPr>
        <w:rPr>
          <w:rStyle w:val="Strong"/>
        </w:rPr>
      </w:pPr>
      <w:r w:rsidRPr="00820489">
        <w:rPr>
          <w:rStyle w:val="Strong"/>
          <w:lang w:val="en-IN" w:eastAsia="en-IN"/>
        </w:rPr>
        <w:t>effective on any given task. One of the methods of feature selection is data correlation</w:t>
      </w:r>
    </w:p>
    <w:p w:rsidR="00BE3B40" w:rsidRPr="00820489" w:rsidRDefault="00BE3B40" w:rsidP="00BE3B40">
      <w:pPr>
        <w:rPr>
          <w:rStyle w:val="Strong"/>
        </w:rPr>
      </w:pPr>
    </w:p>
    <w:p w:rsidR="00BE3B40" w:rsidRPr="00BE3B40" w:rsidRDefault="00BE3B40" w:rsidP="00BE3B40"/>
    <w:p w:rsidR="00E85221" w:rsidRDefault="00820489" w:rsidP="00BE3B40">
      <w:r>
        <w:rPr>
          <w:noProof/>
          <w:lang w:val="en-IN" w:eastAsia="en-IN"/>
        </w:rPr>
        <w:drawing>
          <wp:inline distT="0" distB="0" distL="0" distR="0" wp14:anchorId="6B9EE55A" wp14:editId="49D1A043">
            <wp:extent cx="4540250" cy="3495675"/>
            <wp:effectExtent l="0" t="0" r="0" b="9525"/>
            <wp:docPr id="55225" name="Picture 55225"/>
            <wp:cNvGraphicFramePr/>
            <a:graphic xmlns:a="http://schemas.openxmlformats.org/drawingml/2006/main">
              <a:graphicData uri="http://schemas.openxmlformats.org/drawingml/2006/picture">
                <pic:pic xmlns:pic="http://schemas.openxmlformats.org/drawingml/2006/picture">
                  <pic:nvPicPr>
                    <pic:cNvPr id="55225" name="Picture 55225"/>
                    <pic:cNvPicPr/>
                  </pic:nvPicPr>
                  <pic:blipFill>
                    <a:blip r:embed="rId67"/>
                    <a:stretch>
                      <a:fillRect/>
                    </a:stretch>
                  </pic:blipFill>
                  <pic:spPr>
                    <a:xfrm>
                      <a:off x="0" y="0"/>
                      <a:ext cx="4540250" cy="3495675"/>
                    </a:xfrm>
                    <a:prstGeom prst="rect">
                      <a:avLst/>
                    </a:prstGeom>
                  </pic:spPr>
                </pic:pic>
              </a:graphicData>
            </a:graphic>
          </wp:inline>
        </w:drawing>
      </w:r>
    </w:p>
    <w:p w:rsidR="00520992" w:rsidRDefault="00520992" w:rsidP="00BE3B40"/>
    <w:p w:rsidR="00520992" w:rsidRPr="000935FB" w:rsidRDefault="00520992" w:rsidP="00BE3B40">
      <w:pPr>
        <w:rPr>
          <w:rStyle w:val="Strong"/>
          <w:rFonts w:ascii="Bodoni MT Black" w:hAnsi="Bodoni MT Black"/>
          <w:sz w:val="32"/>
          <w:szCs w:val="32"/>
          <w:u w:val="single"/>
        </w:rPr>
      </w:pPr>
      <w:r w:rsidRPr="000935FB">
        <w:rPr>
          <w:rStyle w:val="Strong"/>
          <w:rFonts w:ascii="Bodoni MT Black" w:hAnsi="Bodoni MT Black"/>
          <w:sz w:val="32"/>
          <w:szCs w:val="32"/>
          <w:u w:val="single"/>
        </w:rPr>
        <w:lastRenderedPageBreak/>
        <w:t>Feature Importance</w:t>
      </w:r>
    </w:p>
    <w:p w:rsidR="00520992" w:rsidRDefault="00520992" w:rsidP="00520992">
      <w:pPr>
        <w:tabs>
          <w:tab w:val="left" w:pos="1590"/>
        </w:tabs>
        <w:rPr>
          <w:rStyle w:val="Strong"/>
        </w:rPr>
      </w:pPr>
      <w:r w:rsidRPr="00520992">
        <w:rPr>
          <w:rStyle w:val="Strong"/>
        </w:rPr>
        <w:tab/>
        <w:t xml:space="preserve">Feature Importance refers to a class of approaches for assigning values to input features to a predictive model which determines the relative significance of </w:t>
      </w:r>
      <w:r>
        <w:rPr>
          <w:rStyle w:val="Strong"/>
        </w:rPr>
        <w:t>each factor while forecasting</w:t>
      </w:r>
      <w:r w:rsidRPr="00520992">
        <w:rPr>
          <w:rStyle w:val="Strong"/>
        </w:rPr>
        <w:t>.</w:t>
      </w:r>
    </w:p>
    <w:p w:rsidR="00520992" w:rsidRDefault="00520992" w:rsidP="00520992">
      <w:pPr>
        <w:tabs>
          <w:tab w:val="left" w:pos="1590"/>
        </w:tabs>
        <w:rPr>
          <w:rStyle w:val="Strong"/>
        </w:rPr>
      </w:pPr>
      <w:r>
        <w:rPr>
          <w:rStyle w:val="Strong"/>
        </w:rPr>
        <w:t xml:space="preserve">                               </w:t>
      </w:r>
      <w:r w:rsidRPr="00520992">
        <w:rPr>
          <w:rStyle w:val="Strong"/>
        </w:rPr>
        <w:t xml:space="preserve"> Feature importance scores provide overview into the model. Most significant scores are determined using a prediction approach that was fitted to the dataset. Inspecting the score of importance gives insight into that particular model and what features are the most essential and least important to the model while making a prediction. This is a type of interpretation of the model that can be carried out for those models that encourage it</w:t>
      </w:r>
    </w:p>
    <w:p w:rsidR="00520992" w:rsidRDefault="00520992" w:rsidP="00520992">
      <w:pPr>
        <w:tabs>
          <w:tab w:val="left" w:pos="1590"/>
        </w:tabs>
        <w:rPr>
          <w:rStyle w:val="Strong"/>
        </w:rPr>
      </w:pPr>
    </w:p>
    <w:p w:rsidR="00520992" w:rsidRPr="00520992" w:rsidRDefault="00520992" w:rsidP="00520992">
      <w:r>
        <w:rPr>
          <w:noProof/>
          <w:lang w:val="en-IN" w:eastAsia="en-IN"/>
        </w:rPr>
        <w:drawing>
          <wp:inline distT="0" distB="0" distL="0" distR="0" wp14:anchorId="5F69CBBA" wp14:editId="78B985D2">
            <wp:extent cx="5038725" cy="2162175"/>
            <wp:effectExtent l="0" t="0" r="0" b="0"/>
            <wp:docPr id="58254" name="Picture 58254"/>
            <wp:cNvGraphicFramePr/>
            <a:graphic xmlns:a="http://schemas.openxmlformats.org/drawingml/2006/main">
              <a:graphicData uri="http://schemas.openxmlformats.org/drawingml/2006/picture">
                <pic:pic xmlns:pic="http://schemas.openxmlformats.org/drawingml/2006/picture">
                  <pic:nvPicPr>
                    <pic:cNvPr id="58254" name="Picture 58254"/>
                    <pic:cNvPicPr/>
                  </pic:nvPicPr>
                  <pic:blipFill>
                    <a:blip r:embed="rId68"/>
                    <a:stretch>
                      <a:fillRect/>
                    </a:stretch>
                  </pic:blipFill>
                  <pic:spPr>
                    <a:xfrm>
                      <a:off x="0" y="0"/>
                      <a:ext cx="5038725" cy="2162175"/>
                    </a:xfrm>
                    <a:prstGeom prst="rect">
                      <a:avLst/>
                    </a:prstGeom>
                  </pic:spPr>
                </pic:pic>
              </a:graphicData>
            </a:graphic>
          </wp:inline>
        </w:drawing>
      </w:r>
    </w:p>
    <w:p w:rsidR="00520992" w:rsidRDefault="00520992" w:rsidP="00520992"/>
    <w:p w:rsidR="00520992" w:rsidRPr="000935FB" w:rsidRDefault="00520992" w:rsidP="00520992">
      <w:pPr>
        <w:rPr>
          <w:rStyle w:val="Strong"/>
          <w:rFonts w:ascii="Bodoni MT Black" w:hAnsi="Bodoni MT Black"/>
          <w:sz w:val="32"/>
          <w:szCs w:val="32"/>
          <w:u w:val="single"/>
        </w:rPr>
      </w:pPr>
      <w:r w:rsidRPr="000935FB">
        <w:rPr>
          <w:rStyle w:val="Strong"/>
          <w:rFonts w:ascii="Bodoni MT Black" w:hAnsi="Bodoni MT Black"/>
          <w:sz w:val="32"/>
          <w:szCs w:val="32"/>
          <w:u w:val="single"/>
        </w:rPr>
        <w:t xml:space="preserve">Data preprocessing </w:t>
      </w:r>
    </w:p>
    <w:p w:rsidR="003A4DCB" w:rsidRDefault="00520992" w:rsidP="00520992">
      <w:r w:rsidRPr="00520992">
        <w:rPr>
          <w:rStyle w:val="Strong"/>
        </w:rPr>
        <w:t xml:space="preserve">                Before applying Machine Learning algorithms some of the missing values have been found which can impact the model’s output so this should be handled. The ’item weight’ and ’outlet size’ attributes have 17 percent, and there is 28 percent of missing values</w:t>
      </w:r>
      <w:r w:rsidRPr="00520992">
        <w:t>.</w:t>
      </w:r>
    </w:p>
    <w:p w:rsidR="003A4DCB" w:rsidRPr="003A4DCB" w:rsidRDefault="003A4DCB" w:rsidP="003A4DCB"/>
    <w:p w:rsidR="003A4DCB" w:rsidRDefault="003A4DCB" w:rsidP="003A4DCB"/>
    <w:p w:rsidR="00871A4C" w:rsidRDefault="00871A4C" w:rsidP="003A4DCB">
      <w:pPr>
        <w:tabs>
          <w:tab w:val="left" w:pos="1485"/>
        </w:tabs>
      </w:pPr>
      <w:r>
        <w:rPr>
          <w:noProof/>
          <w:lang w:val="en-IN" w:eastAsia="en-IN"/>
        </w:rPr>
        <mc:AlternateContent>
          <mc:Choice Requires="wpg">
            <w:drawing>
              <wp:anchor distT="0" distB="0" distL="114300" distR="114300" simplePos="0" relativeHeight="251664384" behindDoc="1" locked="0" layoutInCell="1" allowOverlap="1" wp14:anchorId="3F29F090" wp14:editId="46FE98C2">
                <wp:simplePos x="0" y="0"/>
                <wp:positionH relativeFrom="column">
                  <wp:posOffset>1171025</wp:posOffset>
                </wp:positionH>
                <wp:positionV relativeFrom="paragraph">
                  <wp:posOffset>3810</wp:posOffset>
                </wp:positionV>
                <wp:extent cx="2317750" cy="2127250"/>
                <wp:effectExtent l="0" t="0" r="0" b="0"/>
                <wp:wrapTight wrapText="bothSides">
                  <wp:wrapPolygon edited="0">
                    <wp:start x="1420" y="0"/>
                    <wp:lineTo x="1065" y="9285"/>
                    <wp:lineTo x="1420" y="18376"/>
                    <wp:lineTo x="2308" y="18376"/>
                    <wp:lineTo x="2841" y="17989"/>
                    <wp:lineTo x="14913" y="15668"/>
                    <wp:lineTo x="14913" y="12380"/>
                    <wp:lineTo x="15801" y="12380"/>
                    <wp:lineTo x="18286" y="10059"/>
                    <wp:lineTo x="18641" y="7157"/>
                    <wp:lineTo x="18641" y="5029"/>
                    <wp:lineTo x="17931" y="4256"/>
                    <wp:lineTo x="15268" y="2708"/>
                    <wp:lineTo x="2308" y="0"/>
                    <wp:lineTo x="1420" y="0"/>
                  </wp:wrapPolygon>
                </wp:wrapTight>
                <wp:docPr id="27049" name="Group 27049"/>
                <wp:cNvGraphicFramePr/>
                <a:graphic xmlns:a="http://schemas.openxmlformats.org/drawingml/2006/main">
                  <a:graphicData uri="http://schemas.microsoft.com/office/word/2010/wordprocessingGroup">
                    <wpg:wgp>
                      <wpg:cNvGrpSpPr/>
                      <wpg:grpSpPr>
                        <a:xfrm>
                          <a:off x="0" y="0"/>
                          <a:ext cx="2317750" cy="2127250"/>
                          <a:chOff x="0" y="0"/>
                          <a:chExt cx="2317825" cy="1727819"/>
                        </a:xfrm>
                      </wpg:grpSpPr>
                      <wps:wsp>
                        <wps:cNvPr id="32008" name="Shape 32008"/>
                        <wps:cNvSpPr/>
                        <wps:spPr>
                          <a:xfrm>
                            <a:off x="234810" y="490176"/>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flat">
                            <a:miter lim="127000"/>
                          </a:ln>
                        </wps:spPr>
                        <wps:style>
                          <a:lnRef idx="0">
                            <a:srgbClr val="000000"/>
                          </a:lnRef>
                          <a:fillRef idx="1">
                            <a:srgbClr val="CDCDCD">
                              <a:alpha val="49803"/>
                            </a:srgbClr>
                          </a:fillRef>
                          <a:effectRef idx="0">
                            <a:scrgbClr r="0" g="0" b="0"/>
                          </a:effectRef>
                          <a:fontRef idx="none"/>
                        </wps:style>
                        <wps:bodyPr/>
                      </wps:wsp>
                      <wps:wsp>
                        <wps:cNvPr id="488" name="Shape 488"/>
                        <wps:cNvSpPr/>
                        <wps:spPr>
                          <a:xfrm>
                            <a:off x="234810" y="490189"/>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8" name="Picture 27828"/>
                          <pic:cNvPicPr/>
                        </pic:nvPicPr>
                        <pic:blipFill>
                          <a:blip r:embed="rId69"/>
                          <a:stretch>
                            <a:fillRect/>
                          </a:stretch>
                        </pic:blipFill>
                        <pic:spPr>
                          <a:xfrm>
                            <a:off x="226209" y="481053"/>
                            <a:ext cx="539750" cy="200025"/>
                          </a:xfrm>
                          <a:prstGeom prst="rect">
                            <a:avLst/>
                          </a:prstGeom>
                        </pic:spPr>
                      </pic:pic>
                      <wps:wsp>
                        <wps:cNvPr id="490" name="Shape 490"/>
                        <wps:cNvSpPr/>
                        <wps:spPr>
                          <a:xfrm>
                            <a:off x="211035" y="47653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491" name="Rectangle 491"/>
                        <wps:cNvSpPr/>
                        <wps:spPr>
                          <a:xfrm>
                            <a:off x="268588" y="516285"/>
                            <a:ext cx="5394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492" name="Rectangle 492"/>
                        <wps:cNvSpPr/>
                        <wps:spPr>
                          <a:xfrm>
                            <a:off x="309139" y="516285"/>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493" name="Rectangle 493"/>
                        <wps:cNvSpPr/>
                        <wps:spPr>
                          <a:xfrm>
                            <a:off x="331550"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494" name="Rectangle 494"/>
                        <wps:cNvSpPr/>
                        <wps:spPr>
                          <a:xfrm>
                            <a:off x="362340"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495" name="Rectangle 495"/>
                        <wps:cNvSpPr/>
                        <wps:spPr>
                          <a:xfrm>
                            <a:off x="396111" y="516285"/>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496" name="Rectangle 496"/>
                        <wps:cNvSpPr/>
                        <wps:spPr>
                          <a:xfrm>
                            <a:off x="410862"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497" name="Rectangle 497"/>
                        <wps:cNvSpPr/>
                        <wps:spPr>
                          <a:xfrm>
                            <a:off x="442844"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498" name="Rectangle 498"/>
                        <wps:cNvSpPr/>
                        <wps:spPr>
                          <a:xfrm>
                            <a:off x="476615"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499" name="Rectangle 499"/>
                        <wps:cNvSpPr/>
                        <wps:spPr>
                          <a:xfrm>
                            <a:off x="498146"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0" name="Rectangle 500"/>
                        <wps:cNvSpPr/>
                        <wps:spPr>
                          <a:xfrm>
                            <a:off x="512678" y="516285"/>
                            <a:ext cx="4650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B</w:t>
                              </w:r>
                            </w:p>
                          </w:txbxContent>
                        </wps:txbx>
                        <wps:bodyPr horzOverflow="overflow" lIns="0" tIns="0" rIns="0" bIns="0" rtlCol="0">
                          <a:noAutofit/>
                        </wps:bodyPr>
                      </wps:wsp>
                      <wps:wsp>
                        <wps:cNvPr id="501" name="Rectangle 501"/>
                        <wps:cNvSpPr/>
                        <wps:spPr>
                          <a:xfrm>
                            <a:off x="547643"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2" name="Rectangle 502"/>
                        <wps:cNvSpPr/>
                        <wps:spPr>
                          <a:xfrm>
                            <a:off x="581539"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3" name="Rectangle 503"/>
                        <wps:cNvSpPr/>
                        <wps:spPr>
                          <a:xfrm>
                            <a:off x="615435"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04" name="Rectangle 504"/>
                        <wps:cNvSpPr/>
                        <wps:spPr>
                          <a:xfrm>
                            <a:off x="640574"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5" name="Rectangle 505"/>
                        <wps:cNvSpPr/>
                        <wps:spPr>
                          <a:xfrm>
                            <a:off x="662105"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06" name="Rectangle 506"/>
                        <wps:cNvSpPr/>
                        <wps:spPr>
                          <a:xfrm>
                            <a:off x="694087"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07" name="Rectangle 507"/>
                        <wps:cNvSpPr/>
                        <wps:spPr>
                          <a:xfrm>
                            <a:off x="72785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8" name="Rectangle 508"/>
                        <wps:cNvSpPr/>
                        <wps:spPr>
                          <a:xfrm>
                            <a:off x="426810" y="593419"/>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9" name="Rectangle 509"/>
                        <wps:cNvSpPr/>
                        <wps:spPr>
                          <a:xfrm>
                            <a:off x="458133"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10" name="Rectangle 510"/>
                        <wps:cNvSpPr/>
                        <wps:spPr>
                          <a:xfrm>
                            <a:off x="480543"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1" name="Rectangle 511"/>
                        <wps:cNvSpPr/>
                        <wps:spPr>
                          <a:xfrm>
                            <a:off x="512525"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2" name="Rectangle 512"/>
                        <wps:cNvSpPr/>
                        <wps:spPr>
                          <a:xfrm>
                            <a:off x="544507" y="59341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13" name="Shape 513"/>
                        <wps:cNvSpPr/>
                        <wps:spPr>
                          <a:xfrm>
                            <a:off x="141060" y="0"/>
                            <a:ext cx="72313" cy="1440862"/>
                          </a:xfrm>
                          <a:custGeom>
                            <a:avLst/>
                            <a:gdLst/>
                            <a:ahLst/>
                            <a:cxnLst/>
                            <a:rect l="0" t="0" r="0" b="0"/>
                            <a:pathLst>
                              <a:path w="72313" h="1440862">
                                <a:moveTo>
                                  <a:pt x="72313" y="1440862"/>
                                </a:moveTo>
                                <a:cubicBezTo>
                                  <a:pt x="53287" y="1438748"/>
                                  <a:pt x="38278" y="1423732"/>
                                  <a:pt x="36157" y="1404706"/>
                                </a:cubicBezTo>
                                <a:lnTo>
                                  <a:pt x="36157" y="759548"/>
                                </a:lnTo>
                                <a:cubicBezTo>
                                  <a:pt x="34036" y="740521"/>
                                  <a:pt x="19026" y="725513"/>
                                  <a:pt x="0" y="723391"/>
                                </a:cubicBezTo>
                                <a:cubicBezTo>
                                  <a:pt x="19026" y="721270"/>
                                  <a:pt x="34036" y="706261"/>
                                  <a:pt x="36157" y="687234"/>
                                </a:cubicBezTo>
                                <a:lnTo>
                                  <a:pt x="36157" y="687234"/>
                                </a:lnTo>
                                <a:lnTo>
                                  <a:pt x="36157" y="36157"/>
                                </a:lnTo>
                                <a:cubicBezTo>
                                  <a:pt x="38278" y="17130"/>
                                  <a:pt x="53287" y="2121"/>
                                  <a:pt x="72313" y="0"/>
                                </a:cubicBez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32009" name="Shape 32009"/>
                        <wps:cNvSpPr/>
                        <wps:spPr>
                          <a:xfrm>
                            <a:off x="234810" y="1139653"/>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17" name="Shape 517"/>
                        <wps:cNvSpPr/>
                        <wps:spPr>
                          <a:xfrm>
                            <a:off x="234810" y="1139659"/>
                            <a:ext cx="536116" cy="196474"/>
                          </a:xfrm>
                          <a:custGeom>
                            <a:avLst/>
                            <a:gdLst/>
                            <a:ahLst/>
                            <a:cxnLst/>
                            <a:rect l="0" t="0" r="0" b="0"/>
                            <a:pathLst>
                              <a:path w="536116" h="196474">
                                <a:moveTo>
                                  <a:pt x="0" y="196474"/>
                                </a:moveTo>
                                <a:lnTo>
                                  <a:pt x="536116" y="196474"/>
                                </a:lnTo>
                                <a:lnTo>
                                  <a:pt x="536116" y="0"/>
                                </a:lnTo>
                                <a:lnTo>
                                  <a:pt x="0" y="0"/>
                                </a:lnTo>
                                <a:lnTo>
                                  <a:pt x="0" y="196474"/>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1" name="Picture 27831"/>
                          <pic:cNvPicPr/>
                        </pic:nvPicPr>
                        <pic:blipFill>
                          <a:blip r:embed="rId70"/>
                          <a:stretch>
                            <a:fillRect/>
                          </a:stretch>
                        </pic:blipFill>
                        <pic:spPr>
                          <a:xfrm>
                            <a:off x="226209" y="1131928"/>
                            <a:ext cx="539750" cy="200025"/>
                          </a:xfrm>
                          <a:prstGeom prst="rect">
                            <a:avLst/>
                          </a:prstGeom>
                        </pic:spPr>
                      </pic:pic>
                      <wps:wsp>
                        <wps:cNvPr id="519" name="Shape 519"/>
                        <wps:cNvSpPr/>
                        <wps:spPr>
                          <a:xfrm>
                            <a:off x="230182" y="1135025"/>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20" name="Rectangle 520"/>
                        <wps:cNvSpPr/>
                        <wps:spPr>
                          <a:xfrm>
                            <a:off x="268492" y="1204339"/>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521" name="Rectangle 521"/>
                        <wps:cNvSpPr/>
                        <wps:spPr>
                          <a:xfrm>
                            <a:off x="295515" y="120433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522" name="Rectangle 522"/>
                        <wps:cNvSpPr/>
                        <wps:spPr>
                          <a:xfrm>
                            <a:off x="310267"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23" name="Rectangle 523"/>
                        <wps:cNvSpPr/>
                        <wps:spPr>
                          <a:xfrm>
                            <a:off x="344037"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4" name="Rectangle 524"/>
                        <wps:cNvSpPr/>
                        <wps:spPr>
                          <a:xfrm>
                            <a:off x="376020" y="1204339"/>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25" name="Rectangle 525"/>
                        <wps:cNvSpPr/>
                        <wps:spPr>
                          <a:xfrm>
                            <a:off x="406810"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6" name="Rectangle 526"/>
                        <wps:cNvSpPr/>
                        <wps:spPr>
                          <a:xfrm>
                            <a:off x="429220" y="1204339"/>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27" name="Rectangle 527"/>
                        <wps:cNvSpPr/>
                        <wps:spPr>
                          <a:xfrm>
                            <a:off x="443752" y="1204339"/>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8" name="Rectangle 528"/>
                        <wps:cNvSpPr/>
                        <wps:spPr>
                          <a:xfrm>
                            <a:off x="478654"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9" name="Rectangle 529"/>
                        <wps:cNvSpPr/>
                        <wps:spPr>
                          <a:xfrm>
                            <a:off x="510636" y="1204339"/>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30" name="Rectangle 530"/>
                        <wps:cNvSpPr/>
                        <wps:spPr>
                          <a:xfrm>
                            <a:off x="540892"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31" name="Rectangle 531"/>
                        <wps:cNvSpPr/>
                        <wps:spPr>
                          <a:xfrm>
                            <a:off x="563302"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32" name="Rectangle 532"/>
                        <wps:cNvSpPr/>
                        <wps:spPr>
                          <a:xfrm>
                            <a:off x="595285"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3" name="Rectangle 533"/>
                        <wps:cNvSpPr/>
                        <wps:spPr>
                          <a:xfrm>
                            <a:off x="620424"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4" name="Rectangle 534"/>
                        <wps:cNvSpPr/>
                        <wps:spPr>
                          <a:xfrm>
                            <a:off x="645564" y="120433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535" name="Rectangle 535"/>
                        <wps:cNvSpPr/>
                        <wps:spPr>
                          <a:xfrm>
                            <a:off x="660315" y="120433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36" name="Rectangle 536"/>
                        <wps:cNvSpPr/>
                        <wps:spPr>
                          <a:xfrm>
                            <a:off x="694211"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37" name="Rectangle 537"/>
                        <wps:cNvSpPr/>
                        <wps:spPr>
                          <a:xfrm rot="-5399999">
                            <a:off x="22380" y="790690"/>
                            <a:ext cx="42318"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T</w:t>
                              </w:r>
                            </w:p>
                          </w:txbxContent>
                        </wps:txbx>
                        <wps:bodyPr horzOverflow="overflow" lIns="0" tIns="0" rIns="0" bIns="0" rtlCol="0">
                          <a:noAutofit/>
                        </wps:bodyPr>
                      </wps:wsp>
                      <wps:wsp>
                        <wps:cNvPr id="538" name="Rectangle 538"/>
                        <wps:cNvSpPr/>
                        <wps:spPr>
                          <a:xfrm rot="-5399999">
                            <a:off x="28364" y="764850"/>
                            <a:ext cx="3034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r </w:t>
                              </w:r>
                            </w:p>
                          </w:txbxContent>
                        </wps:txbx>
                        <wps:bodyPr horzOverflow="overflow" lIns="0" tIns="0" rIns="0" bIns="0" rtlCol="0">
                          <a:noAutofit/>
                        </wps:bodyPr>
                      </wps:wsp>
                      <wps:wsp>
                        <wps:cNvPr id="539" name="Rectangle 539"/>
                        <wps:cNvSpPr/>
                        <wps:spPr>
                          <a:xfrm rot="-5399999">
                            <a:off x="22423" y="73605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0" name="Rectangle 540"/>
                        <wps:cNvSpPr/>
                        <wps:spPr>
                          <a:xfrm rot="-5399999">
                            <a:off x="33024" y="714927"/>
                            <a:ext cx="2103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i</w:t>
                              </w:r>
                            </w:p>
                          </w:txbxContent>
                        </wps:txbx>
                        <wps:bodyPr horzOverflow="overflow" lIns="0" tIns="0" rIns="0" bIns="0" rtlCol="0">
                          <a:noAutofit/>
                        </wps:bodyPr>
                      </wps:wsp>
                      <wps:wsp>
                        <wps:cNvPr id="541" name="Rectangle 541"/>
                        <wps:cNvSpPr/>
                        <wps:spPr>
                          <a:xfrm rot="-5399999">
                            <a:off x="20584" y="686701"/>
                            <a:ext cx="4590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2" name="Rectangle 542"/>
                        <wps:cNvSpPr/>
                        <wps:spPr>
                          <a:xfrm rot="-5399999">
                            <a:off x="33024" y="664647"/>
                            <a:ext cx="2103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i </w:t>
                              </w:r>
                            </w:p>
                          </w:txbxContent>
                        </wps:txbx>
                        <wps:bodyPr horzOverflow="overflow" lIns="0" tIns="0" rIns="0" bIns="0" rtlCol="0">
                          <a:noAutofit/>
                        </wps:bodyPr>
                      </wps:wsp>
                      <wps:wsp>
                        <wps:cNvPr id="543" name="Rectangle 543"/>
                        <wps:cNvSpPr/>
                        <wps:spPr>
                          <a:xfrm rot="-5399999">
                            <a:off x="20585" y="636421"/>
                            <a:ext cx="45909"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4" name="Rectangle 544"/>
                        <wps:cNvSpPr/>
                        <wps:spPr>
                          <a:xfrm rot="-5399999">
                            <a:off x="23278" y="604621"/>
                            <a:ext cx="40522"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g</w:t>
                              </w:r>
                            </w:p>
                          </w:txbxContent>
                        </wps:txbx>
                        <wps:bodyPr horzOverflow="overflow" lIns="0" tIns="0" rIns="0" bIns="0" rtlCol="0">
                          <a:noAutofit/>
                        </wps:bodyPr>
                      </wps:wsp>
                      <wps:wsp>
                        <wps:cNvPr id="545" name="Rectangle 545"/>
                        <wps:cNvSpPr/>
                        <wps:spPr>
                          <a:xfrm rot="-5399999">
                            <a:off x="33878" y="58474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546" name="Rectangle 546"/>
                        <wps:cNvSpPr/>
                        <wps:spPr>
                          <a:xfrm rot="-5399999">
                            <a:off x="93744" y="739313"/>
                            <a:ext cx="53860"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D</w:t>
                              </w:r>
                            </w:p>
                          </w:txbxContent>
                        </wps:txbx>
                        <wps:bodyPr horzOverflow="overflow" lIns="0" tIns="0" rIns="0" bIns="0" rtlCol="0">
                          <a:noAutofit/>
                        </wps:bodyPr>
                      </wps:wsp>
                      <wps:wsp>
                        <wps:cNvPr id="547" name="Rectangle 547"/>
                        <wps:cNvSpPr/>
                        <wps:spPr>
                          <a:xfrm rot="-5399999">
                            <a:off x="99557" y="70460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8" name="Rectangle 548"/>
                        <wps:cNvSpPr/>
                        <wps:spPr>
                          <a:xfrm rot="-5399999">
                            <a:off x="105841" y="679160"/>
                            <a:ext cx="29665"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t </w:t>
                              </w:r>
                            </w:p>
                          </w:txbxContent>
                        </wps:txbx>
                        <wps:bodyPr horzOverflow="overflow" lIns="0" tIns="0" rIns="0" bIns="0" rtlCol="0">
                          <a:noAutofit/>
                        </wps:bodyPr>
                      </wps:wsp>
                      <wps:wsp>
                        <wps:cNvPr id="549" name="Rectangle 549"/>
                        <wps:cNvSpPr/>
                        <wps:spPr>
                          <a:xfrm rot="-5399999">
                            <a:off x="99557" y="650591"/>
                            <a:ext cx="42233"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a </w:t>
                              </w:r>
                            </w:p>
                          </w:txbxContent>
                        </wps:txbx>
                        <wps:bodyPr horzOverflow="overflow" lIns="0" tIns="0" rIns="0" bIns="0" rtlCol="0">
                          <a:noAutofit/>
                        </wps:bodyPr>
                      </wps:wsp>
                      <wps:wsp>
                        <wps:cNvPr id="550" name="Rectangle 550"/>
                        <wps:cNvSpPr/>
                        <wps:spPr>
                          <a:xfrm rot="-5399999">
                            <a:off x="111013" y="63031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32010" name="Shape 32010"/>
                        <wps:cNvSpPr/>
                        <wps:spPr>
                          <a:xfrm>
                            <a:off x="234810" y="129959"/>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54" name="Shape 554"/>
                        <wps:cNvSpPr/>
                        <wps:spPr>
                          <a:xfrm>
                            <a:off x="234810" y="129971"/>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9" name="Picture 27829"/>
                          <pic:cNvPicPr/>
                        </pic:nvPicPr>
                        <pic:blipFill>
                          <a:blip r:embed="rId71"/>
                          <a:stretch>
                            <a:fillRect/>
                          </a:stretch>
                        </pic:blipFill>
                        <pic:spPr>
                          <a:xfrm>
                            <a:off x="540374" y="265153"/>
                            <a:ext cx="539750" cy="200025"/>
                          </a:xfrm>
                          <a:prstGeom prst="rect">
                            <a:avLst/>
                          </a:prstGeom>
                        </pic:spPr>
                      </pic:pic>
                      <wps:wsp>
                        <wps:cNvPr id="556" name="Shape 556"/>
                        <wps:cNvSpPr/>
                        <wps:spPr>
                          <a:xfrm>
                            <a:off x="230182" y="125331"/>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57" name="Rectangle 557"/>
                        <wps:cNvSpPr/>
                        <wps:spPr>
                          <a:xfrm>
                            <a:off x="299474" y="194636"/>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58" name="Rectangle 558"/>
                        <wps:cNvSpPr/>
                        <wps:spPr>
                          <a:xfrm>
                            <a:off x="334377" y="194636"/>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59" name="Rectangle 559"/>
                        <wps:cNvSpPr/>
                        <wps:spPr>
                          <a:xfrm>
                            <a:off x="365167"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60" name="Rectangle 560"/>
                        <wps:cNvSpPr/>
                        <wps:spPr>
                          <a:xfrm>
                            <a:off x="398938"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61" name="Rectangle 561"/>
                        <wps:cNvSpPr/>
                        <wps:spPr>
                          <a:xfrm>
                            <a:off x="43270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2" name="Rectangle 562"/>
                        <wps:cNvSpPr/>
                        <wps:spPr>
                          <a:xfrm>
                            <a:off x="466605" y="194636"/>
                            <a:ext cx="68308"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63" name="Rectangle 563"/>
                        <wps:cNvSpPr/>
                        <wps:spPr>
                          <a:xfrm>
                            <a:off x="517953" y="19463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64" name="Rectangle 564"/>
                        <wps:cNvSpPr/>
                        <wps:spPr>
                          <a:xfrm>
                            <a:off x="532485" y="194636"/>
                            <a:ext cx="392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F</w:t>
                              </w:r>
                            </w:p>
                          </w:txbxContent>
                        </wps:txbx>
                        <wps:bodyPr horzOverflow="overflow" lIns="0" tIns="0" rIns="0" bIns="0" rtlCol="0">
                          <a:noAutofit/>
                        </wps:bodyPr>
                      </wps:wsp>
                      <wps:wsp>
                        <wps:cNvPr id="565" name="Rectangle 565"/>
                        <wps:cNvSpPr/>
                        <wps:spPr>
                          <a:xfrm>
                            <a:off x="56201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6" name="Rectangle 566"/>
                        <wps:cNvSpPr/>
                        <wps:spPr>
                          <a:xfrm>
                            <a:off x="595915" y="19463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68" name="Rectangle 568"/>
                        <wps:cNvSpPr/>
                        <wps:spPr>
                          <a:xfrm>
                            <a:off x="650307" y="194636"/>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69" name="Rectangle 569"/>
                        <wps:cNvSpPr/>
                        <wps:spPr>
                          <a:xfrm>
                            <a:off x="675447" y="19463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70" name="Shape 570"/>
                        <wps:cNvSpPr/>
                        <wps:spPr>
                          <a:xfrm>
                            <a:off x="766297" y="223561"/>
                            <a:ext cx="804221" cy="104131"/>
                          </a:xfrm>
                          <a:custGeom>
                            <a:avLst/>
                            <a:gdLst/>
                            <a:ahLst/>
                            <a:cxnLst/>
                            <a:rect l="0" t="0" r="0" b="0"/>
                            <a:pathLst>
                              <a:path w="804221" h="104131">
                                <a:moveTo>
                                  <a:pt x="0" y="0"/>
                                </a:moveTo>
                                <a:lnTo>
                                  <a:pt x="804221" y="0"/>
                                </a:lnTo>
                                <a:lnTo>
                                  <a:pt x="804221" y="104131"/>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1" name="Shape 571"/>
                        <wps:cNvSpPr/>
                        <wps:spPr>
                          <a:xfrm>
                            <a:off x="1552778" y="319079"/>
                            <a:ext cx="35482" cy="35482"/>
                          </a:xfrm>
                          <a:custGeom>
                            <a:avLst/>
                            <a:gdLst/>
                            <a:ahLst/>
                            <a:cxnLst/>
                            <a:rect l="0" t="0" r="0" b="0"/>
                            <a:pathLst>
                              <a:path w="35482" h="35482">
                                <a:moveTo>
                                  <a:pt x="0" y="0"/>
                                </a:moveTo>
                                <a:cubicBezTo>
                                  <a:pt x="11152" y="5592"/>
                                  <a:pt x="24297" y="5592"/>
                                  <a:pt x="35482" y="0"/>
                                </a:cubicBezTo>
                                <a:lnTo>
                                  <a:pt x="17741" y="35482"/>
                                </a:lnTo>
                                <a:lnTo>
                                  <a:pt x="0" y="0"/>
                                </a:lnTo>
                                <a:close/>
                              </a:path>
                            </a:pathLst>
                          </a:custGeom>
                          <a:ln w="0" cap="rnd">
                            <a:round/>
                          </a:ln>
                        </wps:spPr>
                        <wps:style>
                          <a:lnRef idx="0">
                            <a:srgbClr val="000000"/>
                          </a:lnRef>
                          <a:fillRef idx="1">
                            <a:srgbClr val="404040"/>
                          </a:fillRef>
                          <a:effectRef idx="0">
                            <a:scrgbClr r="0" g="0" b="0"/>
                          </a:effectRef>
                          <a:fontRef idx="none"/>
                        </wps:style>
                        <wps:bodyPr/>
                      </wps:wsp>
                      <wps:wsp>
                        <wps:cNvPr id="572" name="Shape 572"/>
                        <wps:cNvSpPr/>
                        <wps:spPr>
                          <a:xfrm>
                            <a:off x="766297" y="583778"/>
                            <a:ext cx="426810" cy="0"/>
                          </a:xfrm>
                          <a:custGeom>
                            <a:avLst/>
                            <a:gdLst/>
                            <a:ahLst/>
                            <a:cxnLst/>
                            <a:rect l="0" t="0" r="0" b="0"/>
                            <a:pathLst>
                              <a:path w="426810">
                                <a:moveTo>
                                  <a:pt x="0" y="0"/>
                                </a:moveTo>
                                <a:lnTo>
                                  <a:pt x="426810"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3" name="Shape 573"/>
                        <wps:cNvSpPr/>
                        <wps:spPr>
                          <a:xfrm>
                            <a:off x="1184494"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574" name="Shape 574"/>
                        <wps:cNvSpPr/>
                        <wps:spPr>
                          <a:xfrm>
                            <a:off x="766297" y="839864"/>
                            <a:ext cx="804221" cy="393401"/>
                          </a:xfrm>
                          <a:custGeom>
                            <a:avLst/>
                            <a:gdLst/>
                            <a:ahLst/>
                            <a:cxnLst/>
                            <a:rect l="0" t="0" r="0" b="0"/>
                            <a:pathLst>
                              <a:path w="804221" h="393401">
                                <a:moveTo>
                                  <a:pt x="0" y="393401"/>
                                </a:moveTo>
                                <a:lnTo>
                                  <a:pt x="804221" y="393401"/>
                                </a:lnTo>
                                <a:lnTo>
                                  <a:pt x="804221"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5" name="Shape 575"/>
                        <wps:cNvSpPr/>
                        <wps:spPr>
                          <a:xfrm>
                            <a:off x="1552778" y="813028"/>
                            <a:ext cx="35482" cy="35482"/>
                          </a:xfrm>
                          <a:custGeom>
                            <a:avLst/>
                            <a:gdLst/>
                            <a:ahLst/>
                            <a:cxnLst/>
                            <a:rect l="0" t="0" r="0" b="0"/>
                            <a:pathLst>
                              <a:path w="35482" h="35482">
                                <a:moveTo>
                                  <a:pt x="17741" y="0"/>
                                </a:moveTo>
                                <a:lnTo>
                                  <a:pt x="35482" y="35482"/>
                                </a:lnTo>
                                <a:cubicBezTo>
                                  <a:pt x="24297"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2011" name="Shape 32011"/>
                        <wps:cNvSpPr/>
                        <wps:spPr>
                          <a:xfrm>
                            <a:off x="1224604" y="359189"/>
                            <a:ext cx="701118" cy="458467"/>
                          </a:xfrm>
                          <a:custGeom>
                            <a:avLst/>
                            <a:gdLst/>
                            <a:ahLst/>
                            <a:cxnLst/>
                            <a:rect l="0" t="0" r="0" b="0"/>
                            <a:pathLst>
                              <a:path w="701118" h="458467">
                                <a:moveTo>
                                  <a:pt x="0" y="0"/>
                                </a:moveTo>
                                <a:lnTo>
                                  <a:pt x="701118" y="0"/>
                                </a:lnTo>
                                <a:lnTo>
                                  <a:pt x="701118" y="458467"/>
                                </a:lnTo>
                                <a:lnTo>
                                  <a:pt x="0" y="458467"/>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79" name="Shape 579"/>
                        <wps:cNvSpPr/>
                        <wps:spPr>
                          <a:xfrm>
                            <a:off x="1224604" y="359189"/>
                            <a:ext cx="701086" cy="458467"/>
                          </a:xfrm>
                          <a:custGeom>
                            <a:avLst/>
                            <a:gdLst/>
                            <a:ahLst/>
                            <a:cxnLst/>
                            <a:rect l="0" t="0" r="0" b="0"/>
                            <a:pathLst>
                              <a:path w="701086" h="458467">
                                <a:moveTo>
                                  <a:pt x="0" y="458467"/>
                                </a:moveTo>
                                <a:lnTo>
                                  <a:pt x="701086" y="458467"/>
                                </a:lnTo>
                                <a:lnTo>
                                  <a:pt x="701086" y="0"/>
                                </a:lnTo>
                                <a:lnTo>
                                  <a:pt x="0" y="0"/>
                                </a:lnTo>
                                <a:lnTo>
                                  <a:pt x="0" y="458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2" name="Picture 27832"/>
                          <pic:cNvPicPr/>
                        </pic:nvPicPr>
                        <pic:blipFill>
                          <a:blip r:embed="rId72"/>
                          <a:stretch>
                            <a:fillRect/>
                          </a:stretch>
                        </pic:blipFill>
                        <pic:spPr>
                          <a:xfrm>
                            <a:off x="1216810" y="350878"/>
                            <a:ext cx="704850" cy="463550"/>
                          </a:xfrm>
                          <a:prstGeom prst="rect">
                            <a:avLst/>
                          </a:prstGeom>
                        </pic:spPr>
                      </pic:pic>
                      <wps:wsp>
                        <wps:cNvPr id="581" name="Shape 581"/>
                        <wps:cNvSpPr/>
                        <wps:spPr>
                          <a:xfrm>
                            <a:off x="1219976" y="354561"/>
                            <a:ext cx="701119" cy="458467"/>
                          </a:xfrm>
                          <a:custGeom>
                            <a:avLst/>
                            <a:gdLst/>
                            <a:ahLst/>
                            <a:cxnLst/>
                            <a:rect l="0" t="0" r="0" b="0"/>
                            <a:pathLst>
                              <a:path w="701119" h="458467">
                                <a:moveTo>
                                  <a:pt x="0" y="458467"/>
                                </a:moveTo>
                                <a:lnTo>
                                  <a:pt x="701119" y="458467"/>
                                </a:lnTo>
                                <a:lnTo>
                                  <a:pt x="701119"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82" name="Rectangle 582"/>
                        <wps:cNvSpPr/>
                        <wps:spPr>
                          <a:xfrm>
                            <a:off x="1361999" y="554852"/>
                            <a:ext cx="7309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83" name="Rectangle 583"/>
                        <wps:cNvSpPr/>
                        <wps:spPr>
                          <a:xfrm>
                            <a:off x="1416958"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4" name="Rectangle 584"/>
                        <wps:cNvSpPr/>
                        <wps:spPr>
                          <a:xfrm>
                            <a:off x="1448940" y="554852"/>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85" name="Rectangle 585"/>
                        <wps:cNvSpPr/>
                        <wps:spPr>
                          <a:xfrm>
                            <a:off x="1470470" y="554852"/>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86" name="Rectangle 586"/>
                        <wps:cNvSpPr/>
                        <wps:spPr>
                          <a:xfrm>
                            <a:off x="1501259" y="554852"/>
                            <a:ext cx="2616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w:t>
                              </w:r>
                            </w:p>
                          </w:txbxContent>
                        </wps:txbx>
                        <wps:bodyPr horzOverflow="overflow" lIns="0" tIns="0" rIns="0" bIns="0" rtlCol="0">
                          <a:noAutofit/>
                        </wps:bodyPr>
                      </wps:wsp>
                      <wps:wsp>
                        <wps:cNvPr id="587" name="Rectangle 587"/>
                        <wps:cNvSpPr/>
                        <wps:spPr>
                          <a:xfrm>
                            <a:off x="1520928" y="554852"/>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88" name="Rectangle 588"/>
                        <wps:cNvSpPr/>
                        <wps:spPr>
                          <a:xfrm>
                            <a:off x="1555830"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9" name="Rectangle 589"/>
                        <wps:cNvSpPr/>
                        <wps:spPr>
                          <a:xfrm>
                            <a:off x="1587813" y="554852"/>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90" name="Rectangle 590"/>
                        <wps:cNvSpPr/>
                        <wps:spPr>
                          <a:xfrm>
                            <a:off x="1618069"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1" name="Rectangle 591"/>
                        <wps:cNvSpPr/>
                        <wps:spPr>
                          <a:xfrm>
                            <a:off x="1640479"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92" name="Rectangle 592"/>
                        <wps:cNvSpPr/>
                        <wps:spPr>
                          <a:xfrm>
                            <a:off x="167246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3" name="Rectangle 593"/>
                        <wps:cNvSpPr/>
                        <wps:spPr>
                          <a:xfrm>
                            <a:off x="169760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4" name="Rectangle 594"/>
                        <wps:cNvSpPr/>
                        <wps:spPr>
                          <a:xfrm>
                            <a:off x="1722740" y="554852"/>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95" name="Rectangle 595"/>
                        <wps:cNvSpPr/>
                        <wps:spPr>
                          <a:xfrm>
                            <a:off x="1756636"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6" name="Rectangle 596"/>
                        <wps:cNvSpPr/>
                        <wps:spPr>
                          <a:xfrm>
                            <a:off x="756559"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7" name="Rectangle 597"/>
                        <wps:cNvSpPr/>
                        <wps:spPr>
                          <a:xfrm>
                            <a:off x="771091"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8" name="Rectangle 598"/>
                        <wps:cNvSpPr/>
                        <wps:spPr>
                          <a:xfrm>
                            <a:off x="785623"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9" name="Rectangle 599"/>
                        <wps:cNvSpPr/>
                        <wps:spPr>
                          <a:xfrm>
                            <a:off x="800154"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0" name="Rectangle 600"/>
                        <wps:cNvSpPr/>
                        <wps:spPr>
                          <a:xfrm>
                            <a:off x="814686"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1" name="Rectangle 601"/>
                        <wps:cNvSpPr/>
                        <wps:spPr>
                          <a:xfrm>
                            <a:off x="829218"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2" name="Rectangle 602"/>
                        <wps:cNvSpPr/>
                        <wps:spPr>
                          <a:xfrm>
                            <a:off x="843753" y="140063"/>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1</w:t>
                              </w:r>
                            </w:p>
                          </w:txbxContent>
                        </wps:txbx>
                        <wps:bodyPr horzOverflow="overflow" lIns="0" tIns="0" rIns="0" bIns="0" rtlCol="0">
                          <a:noAutofit/>
                        </wps:bodyPr>
                      </wps:wsp>
                      <wps:wsp>
                        <wps:cNvPr id="603" name="Rectangle 603"/>
                        <wps:cNvSpPr/>
                        <wps:spPr>
                          <a:xfrm>
                            <a:off x="876343" y="126311"/>
                            <a:ext cx="21724"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s</w:t>
                              </w:r>
                            </w:p>
                          </w:txbxContent>
                        </wps:txbx>
                        <wps:bodyPr horzOverflow="overflow" lIns="0" tIns="0" rIns="0" bIns="0" rtlCol="0">
                          <a:noAutofit/>
                        </wps:bodyPr>
                      </wps:wsp>
                      <wps:wsp>
                        <wps:cNvPr id="604" name="Rectangle 604"/>
                        <wps:cNvSpPr/>
                        <wps:spPr>
                          <a:xfrm>
                            <a:off x="892681" y="126311"/>
                            <a:ext cx="18613"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t </w:t>
                              </w:r>
                            </w:p>
                          </w:txbxContent>
                        </wps:txbx>
                        <wps:bodyPr horzOverflow="overflow" lIns="0" tIns="0" rIns="0" bIns="0" rtlCol="0">
                          <a:noAutofit/>
                        </wps:bodyPr>
                      </wps:wsp>
                      <wps:wsp>
                        <wps:cNvPr id="605" name="Rectangle 605"/>
                        <wps:cNvSpPr/>
                        <wps:spPr>
                          <a:xfrm>
                            <a:off x="906682"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6" name="Rectangle 606"/>
                        <wps:cNvSpPr/>
                        <wps:spPr>
                          <a:xfrm>
                            <a:off x="921209" y="140063"/>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07" name="Rectangle 607"/>
                        <wps:cNvSpPr/>
                        <wps:spPr>
                          <a:xfrm>
                            <a:off x="954415" y="140063"/>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08" name="Rectangle 608"/>
                        <wps:cNvSpPr/>
                        <wps:spPr>
                          <a:xfrm>
                            <a:off x="976825" y="140063"/>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09" name="Rectangle 609"/>
                        <wps:cNvSpPr/>
                        <wps:spPr>
                          <a:xfrm>
                            <a:off x="1008807"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10" name="Rectangle 610"/>
                        <wps:cNvSpPr/>
                        <wps:spPr>
                          <a:xfrm>
                            <a:off x="1042578" y="140063"/>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11" name="Rectangle 611"/>
                        <wps:cNvSpPr/>
                        <wps:spPr>
                          <a:xfrm>
                            <a:off x="1057330" y="140063"/>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12" name="Rectangle 612"/>
                        <wps:cNvSpPr/>
                        <wps:spPr>
                          <a:xfrm>
                            <a:off x="1084510" y="140063"/>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13" name="Rectangle 613"/>
                        <wps:cNvSpPr/>
                        <wps:spPr>
                          <a:xfrm>
                            <a:off x="1106041" y="140063"/>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14" name="Rectangle 614"/>
                        <wps:cNvSpPr/>
                        <wps:spPr>
                          <a:xfrm>
                            <a:off x="1120792" y="140063"/>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15" name="Rectangle 615"/>
                        <wps:cNvSpPr/>
                        <wps:spPr>
                          <a:xfrm>
                            <a:off x="1154688"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616" name="Rectangle 616"/>
                        <wps:cNvSpPr/>
                        <wps:spPr>
                          <a:xfrm>
                            <a:off x="841889" y="500280"/>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2</w:t>
                              </w:r>
                            </w:p>
                          </w:txbxContent>
                        </wps:txbx>
                        <wps:bodyPr horzOverflow="overflow" lIns="0" tIns="0" rIns="0" bIns="0" rtlCol="0">
                          <a:noAutofit/>
                        </wps:bodyPr>
                      </wps:wsp>
                      <wps:wsp>
                        <wps:cNvPr id="617" name="Rectangle 617"/>
                        <wps:cNvSpPr/>
                        <wps:spPr>
                          <a:xfrm>
                            <a:off x="874478"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n</w:t>
                              </w:r>
                            </w:p>
                          </w:txbxContent>
                        </wps:txbx>
                        <wps:bodyPr horzOverflow="overflow" lIns="0" tIns="0" rIns="0" bIns="0" rtlCol="0">
                          <a:noAutofit/>
                        </wps:bodyPr>
                      </wps:wsp>
                      <wps:wsp>
                        <wps:cNvPr id="618" name="Rectangle 618"/>
                        <wps:cNvSpPr/>
                        <wps:spPr>
                          <a:xfrm>
                            <a:off x="896427"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d</w:t>
                              </w:r>
                            </w:p>
                          </w:txbxContent>
                        </wps:txbx>
                        <wps:bodyPr horzOverflow="overflow" lIns="0" tIns="0" rIns="0" bIns="0" rtlCol="0">
                          <a:noAutofit/>
                        </wps:bodyPr>
                      </wps:wsp>
                      <wps:wsp>
                        <wps:cNvPr id="619" name="Rectangle 619"/>
                        <wps:cNvSpPr/>
                        <wps:spPr>
                          <a:xfrm>
                            <a:off x="918381" y="500280"/>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20" name="Rectangle 620"/>
                        <wps:cNvSpPr/>
                        <wps:spPr>
                          <a:xfrm>
                            <a:off x="951587" y="500280"/>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21" name="Rectangle 621"/>
                        <wps:cNvSpPr/>
                        <wps:spPr>
                          <a:xfrm>
                            <a:off x="973997" y="500280"/>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22" name="Rectangle 622"/>
                        <wps:cNvSpPr/>
                        <wps:spPr>
                          <a:xfrm>
                            <a:off x="1005979"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23" name="Rectangle 623"/>
                        <wps:cNvSpPr/>
                        <wps:spPr>
                          <a:xfrm>
                            <a:off x="1039750" y="500280"/>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24" name="Rectangle 624"/>
                        <wps:cNvSpPr/>
                        <wps:spPr>
                          <a:xfrm>
                            <a:off x="1054501" y="500280"/>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25" name="Rectangle 625"/>
                        <wps:cNvSpPr/>
                        <wps:spPr>
                          <a:xfrm>
                            <a:off x="1081682" y="500280"/>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26" name="Rectangle 626"/>
                        <wps:cNvSpPr/>
                        <wps:spPr>
                          <a:xfrm>
                            <a:off x="1103213" y="500280"/>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27" name="Rectangle 627"/>
                        <wps:cNvSpPr/>
                        <wps:spPr>
                          <a:xfrm>
                            <a:off x="1117964" y="500280"/>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28" name="Rectangle 628"/>
                        <wps:cNvSpPr/>
                        <wps:spPr>
                          <a:xfrm>
                            <a:off x="1151860"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29" name="Rectangle 629"/>
                        <wps:cNvSpPr/>
                        <wps:spPr>
                          <a:xfrm>
                            <a:off x="793905"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0" name="Rectangle 630"/>
                        <wps:cNvSpPr/>
                        <wps:spPr>
                          <a:xfrm>
                            <a:off x="808437"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1" name="Rectangle 631"/>
                        <wps:cNvSpPr/>
                        <wps:spPr>
                          <a:xfrm>
                            <a:off x="822968"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2" name="Rectangle 632"/>
                        <wps:cNvSpPr/>
                        <wps:spPr>
                          <a:xfrm>
                            <a:off x="837500"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3" name="Rectangle 633"/>
                        <wps:cNvSpPr/>
                        <wps:spPr>
                          <a:xfrm>
                            <a:off x="852013" y="1149764"/>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4</w:t>
                              </w:r>
                            </w:p>
                          </w:txbxContent>
                        </wps:txbx>
                        <wps:bodyPr horzOverflow="overflow" lIns="0" tIns="0" rIns="0" bIns="0" rtlCol="0">
                          <a:noAutofit/>
                        </wps:bodyPr>
                      </wps:wsp>
                      <wps:wsp>
                        <wps:cNvPr id="634" name="Rectangle 634"/>
                        <wps:cNvSpPr/>
                        <wps:spPr>
                          <a:xfrm>
                            <a:off x="884602" y="1136000"/>
                            <a:ext cx="18613"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t</w:t>
                              </w:r>
                            </w:p>
                          </w:txbxContent>
                        </wps:txbx>
                        <wps:bodyPr horzOverflow="overflow" lIns="0" tIns="0" rIns="0" bIns="0" rtlCol="0">
                          <a:noAutofit/>
                        </wps:bodyPr>
                      </wps:wsp>
                      <wps:wsp>
                        <wps:cNvPr id="635" name="Rectangle 635"/>
                        <wps:cNvSpPr/>
                        <wps:spPr>
                          <a:xfrm>
                            <a:off x="898596" y="1136000"/>
                            <a:ext cx="29170"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h</w:t>
                              </w:r>
                            </w:p>
                          </w:txbxContent>
                        </wps:txbx>
                        <wps:bodyPr horzOverflow="overflow" lIns="0" tIns="0" rIns="0" bIns="0" rtlCol="0">
                          <a:noAutofit/>
                        </wps:bodyPr>
                      </wps:wsp>
                      <wps:wsp>
                        <wps:cNvPr id="636" name="Rectangle 636"/>
                        <wps:cNvSpPr/>
                        <wps:spPr>
                          <a:xfrm>
                            <a:off x="920534" y="1149764"/>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37" name="Rectangle 637"/>
                        <wps:cNvSpPr/>
                        <wps:spPr>
                          <a:xfrm>
                            <a:off x="953740" y="1149764"/>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38" name="Rectangle 638"/>
                        <wps:cNvSpPr/>
                        <wps:spPr>
                          <a:xfrm>
                            <a:off x="976151" y="1149764"/>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39" name="Rectangle 639"/>
                        <wps:cNvSpPr/>
                        <wps:spPr>
                          <a:xfrm>
                            <a:off x="100813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40" name="Rectangle 640"/>
                        <wps:cNvSpPr/>
                        <wps:spPr>
                          <a:xfrm>
                            <a:off x="1041903" y="1149764"/>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41" name="Rectangle 641"/>
                        <wps:cNvSpPr/>
                        <wps:spPr>
                          <a:xfrm>
                            <a:off x="1056655" y="1149764"/>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42" name="Rectangle 642"/>
                        <wps:cNvSpPr/>
                        <wps:spPr>
                          <a:xfrm>
                            <a:off x="1083835" y="1149764"/>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43" name="Rectangle 643"/>
                        <wps:cNvSpPr/>
                        <wps:spPr>
                          <a:xfrm>
                            <a:off x="1105366" y="1149764"/>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44" name="Rectangle 644"/>
                        <wps:cNvSpPr/>
                        <wps:spPr>
                          <a:xfrm>
                            <a:off x="1120117" y="1149764"/>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45" name="Rectangle 645"/>
                        <wps:cNvSpPr/>
                        <wps:spPr>
                          <a:xfrm>
                            <a:off x="115401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46" name="Shape 646"/>
                        <wps:cNvSpPr/>
                        <wps:spPr>
                          <a:xfrm>
                            <a:off x="1921062" y="583778"/>
                            <a:ext cx="55633" cy="0"/>
                          </a:xfrm>
                          <a:custGeom>
                            <a:avLst/>
                            <a:gdLst/>
                            <a:ahLst/>
                            <a:cxnLst/>
                            <a:rect l="0" t="0" r="0" b="0"/>
                            <a:pathLst>
                              <a:path w="55633">
                                <a:moveTo>
                                  <a:pt x="0" y="0"/>
                                </a:moveTo>
                                <a:lnTo>
                                  <a:pt x="55633"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47" name="Shape 647"/>
                        <wps:cNvSpPr/>
                        <wps:spPr>
                          <a:xfrm>
                            <a:off x="1968082"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648" name="Rectangle 648"/>
                        <wps:cNvSpPr/>
                        <wps:spPr>
                          <a:xfrm>
                            <a:off x="2120872" y="516285"/>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649" name="Rectangle 649"/>
                        <wps:cNvSpPr/>
                        <wps:spPr>
                          <a:xfrm>
                            <a:off x="2147895"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650" name="Rectangle 650"/>
                        <wps:cNvSpPr/>
                        <wps:spPr>
                          <a:xfrm>
                            <a:off x="2178686"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51" name="Rectangle 651"/>
                        <wps:cNvSpPr/>
                        <wps:spPr>
                          <a:xfrm>
                            <a:off x="2203826"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52" name="Rectangle 652"/>
                        <wps:cNvSpPr/>
                        <wps:spPr>
                          <a:xfrm>
                            <a:off x="2225357"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3" name="Rectangle 653"/>
                        <wps:cNvSpPr/>
                        <wps:spPr>
                          <a:xfrm>
                            <a:off x="223988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4" name="Rectangle 654"/>
                        <wps:cNvSpPr/>
                        <wps:spPr>
                          <a:xfrm>
                            <a:off x="2254420"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5" name="Rectangle 655"/>
                        <wps:cNvSpPr/>
                        <wps:spPr>
                          <a:xfrm>
                            <a:off x="2268952"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6" name="Rectangle 656"/>
                        <wps:cNvSpPr/>
                        <wps:spPr>
                          <a:xfrm>
                            <a:off x="2039464" y="593419"/>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57" name="Rectangle 657"/>
                        <wps:cNvSpPr/>
                        <wps:spPr>
                          <a:xfrm>
                            <a:off x="2072670"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58" name="Rectangle 658"/>
                        <wps:cNvSpPr/>
                        <wps:spPr>
                          <a:xfrm>
                            <a:off x="2095080"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59" name="Rectangle 659"/>
                        <wps:cNvSpPr/>
                        <wps:spPr>
                          <a:xfrm>
                            <a:off x="212706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60" name="Rectangle 660"/>
                        <wps:cNvSpPr/>
                        <wps:spPr>
                          <a:xfrm>
                            <a:off x="2160833" y="59341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61" name="Rectangle 661"/>
                        <wps:cNvSpPr/>
                        <wps:spPr>
                          <a:xfrm>
                            <a:off x="2175584" y="593419"/>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62" name="Rectangle 662"/>
                        <wps:cNvSpPr/>
                        <wps:spPr>
                          <a:xfrm>
                            <a:off x="2202765" y="593419"/>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63" name="Rectangle 663"/>
                        <wps:cNvSpPr/>
                        <wps:spPr>
                          <a:xfrm>
                            <a:off x="2224295" y="59341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64" name="Rectangle 664"/>
                        <wps:cNvSpPr/>
                        <wps:spPr>
                          <a:xfrm>
                            <a:off x="2239046" y="59341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65" name="Rectangle 665"/>
                        <wps:cNvSpPr/>
                        <wps:spPr>
                          <a:xfrm>
                            <a:off x="227294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32012" name="Shape 32012"/>
                        <wps:cNvSpPr/>
                        <wps:spPr>
                          <a:xfrm>
                            <a:off x="237928" y="778401"/>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669" name="Shape 669"/>
                        <wps:cNvSpPr/>
                        <wps:spPr>
                          <a:xfrm>
                            <a:off x="237928" y="778382"/>
                            <a:ext cx="536148" cy="196500"/>
                          </a:xfrm>
                          <a:custGeom>
                            <a:avLst/>
                            <a:gdLst/>
                            <a:ahLst/>
                            <a:cxnLst/>
                            <a:rect l="0" t="0" r="0" b="0"/>
                            <a:pathLst>
                              <a:path w="536148" h="196500">
                                <a:moveTo>
                                  <a:pt x="0" y="196500"/>
                                </a:moveTo>
                                <a:lnTo>
                                  <a:pt x="536148" y="196500"/>
                                </a:lnTo>
                                <a:lnTo>
                                  <a:pt x="536148" y="0"/>
                                </a:lnTo>
                                <a:lnTo>
                                  <a:pt x="0" y="0"/>
                                </a:lnTo>
                                <a:lnTo>
                                  <a:pt x="0" y="196500"/>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0" name="Picture 27830"/>
                          <pic:cNvPicPr/>
                        </pic:nvPicPr>
                        <pic:blipFill>
                          <a:blip r:embed="rId73"/>
                          <a:stretch>
                            <a:fillRect/>
                          </a:stretch>
                        </pic:blipFill>
                        <pic:spPr>
                          <a:xfrm>
                            <a:off x="229384" y="769978"/>
                            <a:ext cx="539750" cy="200025"/>
                          </a:xfrm>
                          <a:prstGeom prst="rect">
                            <a:avLst/>
                          </a:prstGeom>
                        </pic:spPr>
                      </pic:pic>
                      <wps:wsp>
                        <wps:cNvPr id="671" name="Shape 671"/>
                        <wps:cNvSpPr/>
                        <wps:spPr>
                          <a:xfrm>
                            <a:off x="233300" y="77377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672" name="Rectangle 672"/>
                        <wps:cNvSpPr/>
                        <wps:spPr>
                          <a:xfrm>
                            <a:off x="324736" y="843077"/>
                            <a:ext cx="5257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73" name="Rectangle 673"/>
                        <wps:cNvSpPr/>
                        <wps:spPr>
                          <a:xfrm>
                            <a:off x="364283"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74" name="Rectangle 674"/>
                        <wps:cNvSpPr/>
                        <wps:spPr>
                          <a:xfrm>
                            <a:off x="396265" y="843077"/>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75" name="Rectangle 675"/>
                        <wps:cNvSpPr/>
                        <wps:spPr>
                          <a:xfrm>
                            <a:off x="423445" y="843077"/>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76" name="Rectangle 676"/>
                        <wps:cNvSpPr/>
                        <wps:spPr>
                          <a:xfrm>
                            <a:off x="438197" y="843077"/>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77" name="Rectangle 677"/>
                        <wps:cNvSpPr/>
                        <wps:spPr>
                          <a:xfrm>
                            <a:off x="463336" y="843077"/>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78" name="Rectangle 678"/>
                        <wps:cNvSpPr/>
                        <wps:spPr>
                          <a:xfrm>
                            <a:off x="478088" y="843077"/>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79" name="Rectangle 679"/>
                        <wps:cNvSpPr/>
                        <wps:spPr>
                          <a:xfrm>
                            <a:off x="511983" y="843077"/>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80" name="Rectangle 680"/>
                        <wps:cNvSpPr/>
                        <wps:spPr>
                          <a:xfrm>
                            <a:off x="545754" y="843077"/>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81" name="Rectangle 681"/>
                        <wps:cNvSpPr/>
                        <wps:spPr>
                          <a:xfrm>
                            <a:off x="560286" y="843077"/>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82" name="Rectangle 682"/>
                        <wps:cNvSpPr/>
                        <wps:spPr>
                          <a:xfrm>
                            <a:off x="591608" y="843077"/>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83" name="Rectangle 683"/>
                        <wps:cNvSpPr/>
                        <wps:spPr>
                          <a:xfrm>
                            <a:off x="614019"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4" name="Rectangle 684"/>
                        <wps:cNvSpPr/>
                        <wps:spPr>
                          <a:xfrm>
                            <a:off x="646001"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5" name="Rectangle 685"/>
                        <wps:cNvSpPr/>
                        <wps:spPr>
                          <a:xfrm>
                            <a:off x="839382" y="788506"/>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3</w:t>
                              </w:r>
                            </w:p>
                          </w:txbxContent>
                        </wps:txbx>
                        <wps:bodyPr horzOverflow="overflow" lIns="0" tIns="0" rIns="0" bIns="0" rtlCol="0">
                          <a:noAutofit/>
                        </wps:bodyPr>
                      </wps:wsp>
                      <wps:wsp>
                        <wps:cNvPr id="686" name="Rectangle 686"/>
                        <wps:cNvSpPr/>
                        <wps:spPr>
                          <a:xfrm>
                            <a:off x="871972" y="774755"/>
                            <a:ext cx="19391"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r</w:t>
                              </w:r>
                            </w:p>
                          </w:txbxContent>
                        </wps:txbx>
                        <wps:bodyPr horzOverflow="overflow" lIns="0" tIns="0" rIns="0" bIns="0" rtlCol="0">
                          <a:noAutofit/>
                        </wps:bodyPr>
                      </wps:wsp>
                      <wps:wsp>
                        <wps:cNvPr id="687" name="Rectangle 687"/>
                        <wps:cNvSpPr/>
                        <wps:spPr>
                          <a:xfrm>
                            <a:off x="886536" y="774755"/>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d </w:t>
                              </w:r>
                            </w:p>
                          </w:txbxContent>
                        </wps:txbx>
                        <wps:bodyPr horzOverflow="overflow" lIns="0" tIns="0" rIns="0" bIns="0" rtlCol="0">
                          <a:noAutofit/>
                        </wps:bodyPr>
                      </wps:wsp>
                      <wps:wsp>
                        <wps:cNvPr id="688" name="Rectangle 688"/>
                        <wps:cNvSpPr/>
                        <wps:spPr>
                          <a:xfrm>
                            <a:off x="908482" y="788506"/>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89" name="Rectangle 689"/>
                        <wps:cNvSpPr/>
                        <wps:spPr>
                          <a:xfrm>
                            <a:off x="941688" y="78850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90" name="Rectangle 690"/>
                        <wps:cNvSpPr/>
                        <wps:spPr>
                          <a:xfrm>
                            <a:off x="964098" y="788506"/>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91" name="Rectangle 691"/>
                        <wps:cNvSpPr/>
                        <wps:spPr>
                          <a:xfrm>
                            <a:off x="996080"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92" name="Rectangle 692"/>
                        <wps:cNvSpPr/>
                        <wps:spPr>
                          <a:xfrm>
                            <a:off x="1029851" y="788506"/>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93" name="Rectangle 693"/>
                        <wps:cNvSpPr/>
                        <wps:spPr>
                          <a:xfrm>
                            <a:off x="1044603" y="788506"/>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94" name="Rectangle 694"/>
                        <wps:cNvSpPr/>
                        <wps:spPr>
                          <a:xfrm>
                            <a:off x="1071783" y="78850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95" name="Rectangle 695"/>
                        <wps:cNvSpPr/>
                        <wps:spPr>
                          <a:xfrm>
                            <a:off x="1093314" y="788506"/>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96" name="Rectangle 696"/>
                        <wps:cNvSpPr/>
                        <wps:spPr>
                          <a:xfrm>
                            <a:off x="1108065" y="78850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97" name="Rectangle 697"/>
                        <wps:cNvSpPr/>
                        <wps:spPr>
                          <a:xfrm>
                            <a:off x="1141961"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98" name="Shape 698"/>
                        <wps:cNvSpPr/>
                        <wps:spPr>
                          <a:xfrm>
                            <a:off x="769447" y="839864"/>
                            <a:ext cx="599687" cy="32139"/>
                          </a:xfrm>
                          <a:custGeom>
                            <a:avLst/>
                            <a:gdLst/>
                            <a:ahLst/>
                            <a:cxnLst/>
                            <a:rect l="0" t="0" r="0" b="0"/>
                            <a:pathLst>
                              <a:path w="599687" h="32139">
                                <a:moveTo>
                                  <a:pt x="0" y="32139"/>
                                </a:moveTo>
                                <a:lnTo>
                                  <a:pt x="599687" y="32139"/>
                                </a:lnTo>
                                <a:lnTo>
                                  <a:pt x="599687"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99" name="Shape 699"/>
                        <wps:cNvSpPr/>
                        <wps:spPr>
                          <a:xfrm>
                            <a:off x="1351393" y="813028"/>
                            <a:ext cx="35482" cy="35482"/>
                          </a:xfrm>
                          <a:custGeom>
                            <a:avLst/>
                            <a:gdLst/>
                            <a:ahLst/>
                            <a:cxnLst/>
                            <a:rect l="0" t="0" r="0" b="0"/>
                            <a:pathLst>
                              <a:path w="35482" h="35482">
                                <a:moveTo>
                                  <a:pt x="17741" y="0"/>
                                </a:moveTo>
                                <a:lnTo>
                                  <a:pt x="35482" y="35482"/>
                                </a:lnTo>
                                <a:cubicBezTo>
                                  <a:pt x="24330"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766" name="Rectangle 3766"/>
                        <wps:cNvSpPr/>
                        <wps:spPr>
                          <a:xfrm>
                            <a:off x="1222695" y="1545302"/>
                            <a:ext cx="929550" cy="182517"/>
                          </a:xfrm>
                          <a:prstGeom prst="rect">
                            <a:avLst/>
                          </a:prstGeom>
                          <a:ln>
                            <a:noFill/>
                          </a:ln>
                        </wps:spPr>
                        <wps:txbx>
                          <w:txbxContent>
                            <w:p w:rsidR="00871A4C" w:rsidRDefault="00871A4C" w:rsidP="003A4DCB">
                              <w:pPr>
                                <w:spacing w:line="276" w:lineRule="auto"/>
                              </w:pPr>
                              <w:r>
                                <w:rPr>
                                  <w:sz w:val="18"/>
                                </w:rPr>
                                <w:t xml:space="preserve">Generalization. </w:t>
                              </w:r>
                            </w:p>
                          </w:txbxContent>
                        </wps:txbx>
                        <wps:bodyPr horzOverflow="overflow" lIns="0" tIns="0" rIns="0" bIns="0" rtlCol="0">
                          <a:noAutofit/>
                        </wps:bodyPr>
                      </wps:wsp>
                      <wps:wsp>
                        <wps:cNvPr id="3765" name="Rectangle 3765"/>
                        <wps:cNvSpPr/>
                        <wps:spPr>
                          <a:xfrm>
                            <a:off x="834804" y="1545302"/>
                            <a:ext cx="478029" cy="182517"/>
                          </a:xfrm>
                          <a:prstGeom prst="rect">
                            <a:avLst/>
                          </a:prstGeom>
                          <a:ln>
                            <a:noFill/>
                          </a:ln>
                        </wps:spPr>
                        <wps:txbx>
                          <w:txbxContent>
                            <w:p w:rsidR="00871A4C" w:rsidRDefault="00871A4C" w:rsidP="003A4DCB">
                              <w:pPr>
                                <w:spacing w:line="276" w:lineRule="auto"/>
                              </w:pPr>
                              <w:r>
                                <w:rPr>
                                  <w:sz w:val="18"/>
                                </w:rPr>
                                <w:t>Stacked</w:t>
                              </w:r>
                            </w:p>
                          </w:txbxContent>
                        </wps:txbx>
                        <wps:bodyPr horzOverflow="overflow" lIns="0" tIns="0" rIns="0" bIns="0" rtlCol="0">
                          <a:noAutofit/>
                        </wps:bodyPr>
                      </wps:wsp>
                      <wps:wsp>
                        <wps:cNvPr id="3763" name="Rectangle 3763"/>
                        <wps:cNvSpPr/>
                        <wps:spPr>
                          <a:xfrm>
                            <a:off x="385073" y="1545302"/>
                            <a:ext cx="395479" cy="182517"/>
                          </a:xfrm>
                          <a:prstGeom prst="rect">
                            <a:avLst/>
                          </a:prstGeom>
                          <a:ln>
                            <a:noFill/>
                          </a:ln>
                        </wps:spPr>
                        <wps:txbx>
                          <w:txbxContent>
                            <w:p w:rsidR="00871A4C" w:rsidRDefault="00871A4C" w:rsidP="003A4DCB">
                              <w:pPr>
                                <w:spacing w:line="276" w:lineRule="auto"/>
                              </w:pPr>
                              <w:r>
                                <w:rPr>
                                  <w:sz w:val="18"/>
                                </w:rPr>
                                <w:t>Figure</w:t>
                              </w:r>
                            </w:p>
                          </w:txbxContent>
                        </wps:txbx>
                        <wps:bodyPr horzOverflow="overflow" lIns="0" tIns="0" rIns="0" bIns="0" rtlCol="0">
                          <a:noAutofit/>
                        </wps:bodyPr>
                      </wps:wsp>
                      <wps:wsp>
                        <wps:cNvPr id="3764" name="Rectangle 3764"/>
                        <wps:cNvSpPr/>
                        <wps:spPr>
                          <a:xfrm>
                            <a:off x="710897" y="1545302"/>
                            <a:ext cx="117841" cy="182517"/>
                          </a:xfrm>
                          <a:prstGeom prst="rect">
                            <a:avLst/>
                          </a:prstGeom>
                          <a:ln>
                            <a:noFill/>
                          </a:ln>
                        </wps:spPr>
                        <wps:txbx>
                          <w:txbxContent>
                            <w:p w:rsidR="00871A4C" w:rsidRDefault="00871A4C" w:rsidP="003A4DCB">
                              <w:pPr>
                                <w:spacing w:line="276" w:lineRule="auto"/>
                              </w:pPr>
                              <w:r>
                                <w:rPr>
                                  <w:sz w:val="18"/>
                                </w:rPr>
                                <w:t>2:</w:t>
                              </w:r>
                            </w:p>
                          </w:txbxContent>
                        </wps:txbx>
                        <wps:bodyPr horzOverflow="overflow" lIns="0" tIns="0" rIns="0" bIns="0" rtlCol="0">
                          <a:noAutofit/>
                        </wps:bodyPr>
                      </wps:wsp>
                    </wpg:wgp>
                  </a:graphicData>
                </a:graphic>
              </wp:anchor>
            </w:drawing>
          </mc:Choice>
          <mc:Fallback>
            <w:pict>
              <v:group w14:anchorId="3F29F090" id="Group 27049" o:spid="_x0000_s1306" style="position:absolute;margin-left:92.2pt;margin-top:.3pt;width:182.5pt;height:167.5pt;z-index:-251652096" coordsize="23178,1727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">
                <v:shape id="Shape 32008" o:spid="_x0000_s1307" style="position:absolute;left:2348;top:4901;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" path="m,l536148,r,196480l,196480,,e" fillcolor="#cdcdcd" stroked="f" strokeweight="0">
                  <v:fill opacity="32639f"/>
                  <v:stroke miterlimit="83231f" joinstyle="miter"/>
                  <v:path arrowok="t" textboxrect="0,0,536148,196480"/>
                </v:shape>
                <v:shape id="Shape 488" o:spid="_x0000_s1308" style="position:absolute;left:2348;top:4901;width:5361;height:1965;visibility:visible;mso-wrap-style:square;v-text-anchor:top" coordsize="536116,196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" path="m,196467r536116,l536116,,,,,196467e" filled="f" strokecolor="#cdcdcd" strokeweight=".02231mm">
                  <v:stroke endcap="round"/>
                  <v:path arrowok="t" textboxrect="0,0,536116,196467"/>
                </v:shape>
                <v:shape id="Picture 27828" o:spid="_x0000_s1309" type="#_x0000_t75" style="position:absolute;left:2262;top:4810;width:5397;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">
                  <v:imagedata r:id="rId74" o:title=""/>
                </v:shape>
                <v:shape id="Shape 490" o:spid="_x0000_s1310" style="position:absolute;left:2110;top:4765;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" path="m,196480r536148,l536148,,,,,196480xe" filled="f" strokecolor="#404040" strokeweight=".02231mm">
                  <v:stroke endcap="round"/>
                  <v:path arrowok="t" textboxrect="0,0,536148,196480"/>
                </v:shape>
                <v:rect id="Rectangle 491" o:spid="_x0000_s1311" style="position:absolute;left:2685;top:5162;width:54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2+jMgAAADiAAAADwAAAGRycy9kb3ducmV2LnhtbESPQYvC&#13;&#10;MBSE7wv+h/CEva2pI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vu2+j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492" o:spid="_x0000_s1312" style="position:absolute;left:3091;top:5162;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F0Mc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BwgXQ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493" o:spid="_x0000_s1313" style="position:absolute;left:3315;top:5162;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ji7M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PVY4u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494" o:spid="_x0000_s1314" style="position:absolute;left:3623;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6RkckAAADiAAAADwAAAGRycy9kb3ducmV2LnhtbESPS4vC&#13;&#10;QBCE7wv+h6GFva0TRRY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K1ekZ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495" o:spid="_x0000_s1315" style="position:absolute;left:3961;top:5162;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cHTMkAAADi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CiHB0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496" o:spid="_x0000_s1316" style="position:absolute;left:4108;top:5162;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uvN8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Obrzf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497" o:spid="_x0000_s1317" style="position:absolute;left:4428;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JbLMkAAADi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GMyWy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498" o:spid="_x0000_s1318" style="position:absolute;left:4766;top:5162;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crC8oAAADiAAAADwAAAGRycy9kb3ducmV2LnhtbESPwWrC&#13;&#10;QBCG74LvsIzQm24spZ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BW5ys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499" o:spid="_x0000_s1319" style="position:absolute;left:4981;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z691soAAADiAAAADwAAAGRycy9kb3ducmV2LnhtbESPQWvC&#13;&#10;QBSE70L/w/IK3nTTUsR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DTPr3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0" o:spid="_x0000_s1320" style="position:absolute;left:5126;top:5162;width:46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CFRskAAADiAAAADwAAAGRycy9kb3ducmV2LnhtbESPQWvC&#13;&#10;QBCF7wX/wzJCb3VTQ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JMQhU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B</w:t>
                        </w:r>
                      </w:p>
                    </w:txbxContent>
                  </v:textbox>
                </v:rect>
                <v:rect id="Rectangle 501" o:spid="_x0000_s1321" style="position:absolute;left:5476;top:5162;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kTm8oAAADiAAAADwAAAGRycy9kb3ducmV2LnhtbESPQWvC&#13;&#10;QBSE74X+h+UVvNWNhYo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AWyROb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2" o:spid="_x0000_s1322" style="position:absolute;left:5815;top:5162;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XZJsoAAADiAAAADwAAAGRycy9kb3ducmV2LnhtbESPQWvC&#13;&#10;QBSE7wX/w/IKvdVNAy0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DYpdkm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3" o:spid="_x0000_s1323" style="position:absolute;left:6154;top:5162;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xP+8sAAADiAAAADwAAAGRycy9kb3ducmV2LnhtbESPT2vC&#13;&#10;QBTE70K/w/IKvemmlha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XXxP+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04" o:spid="_x0000_s1324" style="position:absolute;left:6405;top:5162;width:28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o8hssAAADiAAAADwAAAGRycy9kb3ducmV2LnhtbESPT2vC&#13;&#10;QBTE70K/w/IKvemm0ha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BXo8h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5" o:spid="_x0000_s1325" style="position:absolute;left:6621;top:5162;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OqW8gAAADiAAAADwAAAGRycy9kb3ducmV2LnhtbESPQYvC&#13;&#10;MBSE7wv+h/AWvK3pCop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gKOqW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06" o:spid="_x0000_s1326" style="position:absolute;left:6940;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07" o:spid="_x0000_s1327" style="position:absolute;left:7278;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8" o:spid="_x0000_s1328" style="position:absolute;left:4268;top:5934;width:41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9" o:spid="_x0000_s1329" style="position:absolute;left:4581;top:5934;width:298;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oQwcoAAADiAAAADwAAAGRycy9kb3ducmV2LnhtbESPQWvC&#13;&#10;QBSE70L/w/IK3nTTQsV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B7GhDB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10" o:spid="_x0000_s1330" style="position:absolute;left:4805;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1" o:spid="_x0000_s1331" style="position:absolute;left:5125;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2" o:spid="_x0000_s1332" style="position:absolute;left:5445;top:5934;width:334;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TWu8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z7A/g8Cm9AyNkbAAD//wMAUEsBAi0AFAAGAAgAAAAhAJytYzPvAAAAiAEAABMAAAAA&#13;&#10;AAAAAAAAAAAAAAAAAFtDb250ZW50X1R5cGVzXS54bWxQSwECLQAUAAYACAAAACEAUefxpr8AAAAW&#13;&#10;AQAACwAAAAAAAAAAAAAAAAAgAQAAX3JlbHMvLnJlbHNQSwECLQAUAAYACAAAACEArkTWu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shape id="Shape 513" o:spid="_x0000_s1333" style="position:absolute;left:1410;width:723;height:14408;visibility:visible;mso-wrap-style:square;v-text-anchor:top" coordsize="72313,14408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" path="m72313,1440862v-19026,-2114,-34035,-17130,-36156,-36156l36157,759548c34036,740521,19026,725513,,723391v19026,-2121,34036,-17130,36157,-36157l36157,687234r,-651077c38278,17130,53287,2121,72313,e" filled="f" strokecolor="#404040" strokeweight=".26783mm">
                  <v:stroke endcap="round"/>
                  <v:path arrowok="t" textboxrect="0,0,72313,1440862"/>
                </v:shape>
                <v:shape id="Shape 32009" o:spid="_x0000_s1334" style="position:absolute;left:2348;top:11396;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" path="m,l536148,r,196480l,196480,,e" fillcolor="#cdcdcd" stroked="f" strokeweight="0">
                  <v:fill opacity="32639f"/>
                  <v:stroke endcap="round"/>
                  <v:path arrowok="t" textboxrect="0,0,536148,196480"/>
                </v:shape>
                <v:shape id="Shape 517" o:spid="_x0000_s1335" style="position:absolute;left:2348;top:11396;width:5361;height:1965;visibility:visible;mso-wrap-style:square;v-text-anchor:top" coordsize="536116,19647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" path="m,196474r536116,l536116,,,,,196474e" filled="f" strokecolor="#cdcdcd" strokeweight=".02231mm">
                  <v:stroke endcap="round"/>
                  <v:path arrowok="t" textboxrect="0,0,536116,196474"/>
                </v:shape>
                <v:shape id="Picture 27831" o:spid="_x0000_s1336" type="#_x0000_t75" style="position:absolute;left:2262;top:11319;width:5397;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">
                  <v:imagedata r:id="rId75" o:title=""/>
                </v:shape>
                <v:shape id="Shape 519" o:spid="_x0000_s1337" style="position:absolute;left:2301;top:11350;width:5362;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" path="m,196480r536148,l536148,,,,,196480xe" filled="f" strokecolor="#404040" strokeweight=".02231mm">
                  <v:stroke endcap="round"/>
                  <v:path arrowok="t" textboxrect="0,0,536148,196480"/>
                </v:shape>
                <v:rect id="Rectangle 520" o:spid="_x0000_s1338" style="position:absolute;left:2684;top:12043;width:35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521" o:spid="_x0000_s1339" style="position:absolute;left:2955;top:12043;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19es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wHffg8Cm9AyNkbAAD//wMAUEsBAi0AFAAGAAgAAAAhAJytYzPvAAAAiAEAABMAAAAA&#13;&#10;AAAAAAAAAAAAAAAAAFtDb250ZW50X1R5cGVzXS54bWxQSwECLQAUAAYACAAAACEAUefxpr8AAAAW&#13;&#10;AQAACwAAAAAAAAAAAAAAAAAgAQAAX3JlbHMvLnJlbHNQSwECLQAUAAYACAAAACEAuw19e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22" o:spid="_x0000_s1340" style="position:absolute;left:3102;top:12043;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23" o:spid="_x0000_s1341" style="position:absolute;left:3440;top:12043;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ghGs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oGvT48H4U3IOTsHwAA//8DAFBLAQItABQABgAIAAAAIQCcrWMz7wAAAIgBAAATAAAA&#13;&#10;AAAAAAAAAAAAAAAAAABbQ29udGVudF9UeXBlc10ueG1sUEsBAi0AFAAGAAgAAAAhAFHn8aa/AAAA&#13;&#10;FgEAAAsAAAAAAAAAAAAAAAAAIAEAAF9yZWxzLy5yZWxzUEsBAi0AFAAGAAgAAAAhAPC4IR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4" o:spid="_x0000_s1342" style="position:absolute;left:3760;top:12043;width:40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5SZ8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oGvT48H4U3IOTsHwAA//8DAFBLAQItABQABgAIAAAAIQCcrWMz7wAAAIgBAAATAAAA&#13;&#10;AAAAAAAAAAAAAAAAAABbQ29udGVudF9UeXBlc10ueG1sUEsBAi0AFAAGAAgAAAAhAFHn8aa/AAAA&#13;&#10;FgEAAAsAAAAAAAAAAAAAAAAAIAEAAF9yZWxzLy5yZWxzUEsBAi0AFAAGAAgAAAAhAKi+Um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25" o:spid="_x0000_s1343" style="position:absolute;left:4068;top:12043;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6" o:spid="_x0000_s1344" style="position:absolute;left:4292;top:12043;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sOB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3gZb6A30fhDQi5/QEAAP//AwBQSwECLQAUAAYACAAAACEAnK1jM+8AAACIAQAAEwAA&#13;&#10;AAAAAAAAAAAAAAAAAAAAW0NvbnRlbnRfVHlwZXNdLnhtbFBLAQItABQABgAIAAAAIQBR5/GmvwAA&#13;&#10;ABYBAAALAAAAAAAAAAAAAAAAACABAABfcmVscy8ucmVsc1BLAQItABQABgAIAAAAIQDjCw4H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27" o:spid="_x0000_s1345" style="position:absolute;left:4437;top:12043;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KY2s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X93hCej8IbEHL2DwAA//8DAFBLAQItABQABgAIAAAAIQCcrWMz7wAAAIgBAAATAAAA&#13;&#10;AAAAAAAAAAAAAAAAAABbQ29udGVudF9UeXBlc10ueG1sUEsBAi0AFAAGAAgAAAAhAFHn8aa/AAAA&#13;&#10;FgEAAAsAAAAAAAAAAAAAAAAAIAEAAF9yZWxzLy5yZWxzUEsBAi0AFAAGAAgAAAAhAGbSmN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8" o:spid="_x0000_s1346" style="position:absolute;left:4786;top:12043;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9" o:spid="_x0000_s1347" style="position:absolute;left:5106;top:12043;width:40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5+IM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8yKGv0fhDQiZ3gAAAP//AwBQSwECLQAUAAYACAAAACEAnK1jM+8AAACIAQAAEwAA&#13;&#10;AAAAAAAAAAAAAAAAAAAAW0NvbnRlbnRfVHlwZXNdLnhtbFBLAQItABQABgAIAAAAIQBR5/GmvwAA&#13;&#10;ABYBAAALAAAAAAAAAAAAAAAAACABAABfcmVscy8ucmVsc1BLAQItABQABgAIAAAAIQDW3n4g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30" o:spid="_x0000_s1348" style="position:absolute;left:5408;top:12043;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31" o:spid="_x0000_s1349" style="position:absolute;left:5633;top:12043;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xy58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oOIC/R+ENCDl/AQAA//8DAFBLAQItABQABgAIAAAAIQCcrWMz7wAAAIgBAAATAAAA&#13;&#10;AAAAAAAAAAAAAAAAAABbQ29udGVudF9UeXBlc10ueG1sUEsBAi0AFAAGAAgAAAAhAFHn8aa/AAAA&#13;&#10;FgEAAAsAAAAAAAAAAAAAAAAAIAEAAF9yZWxzLy5yZWxzUEsBAi0AFAAGAAgAAAAhAM3scu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32" o:spid="_x0000_s1350" style="position:absolute;left:5952;top:12043;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C4Ws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oG/R48H4U3IOTsHwAA//8DAFBLAQItABQABgAIAAAAIQCcrWMz7wAAAIgBAAATAAAA&#13;&#10;AAAAAAAAAAAAAAAAAABbQ29udGVudF9UeXBlc10ueG1sUEsBAi0AFAAGAAgAAAAhAFHn8aa/AAAA&#13;&#10;FgEAAAsAAAAAAAAAAAAAAAAAIAEAAF9yZWxzLy5yZWxzUEsBAi0AFAAGAAgAAAAhAAOAuF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3" o:spid="_x0000_s1351" style="position:absolute;left:6204;top:12043;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kuh8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y3QKv4/CGxByeQcAAP//AwBQSwECLQAUAAYACAAAACEAnK1jM+8AAACIAQAAEwAA&#13;&#10;AAAAAAAAAAAAAAAAAAAAW0NvbnRlbnRfVHlwZXNdLnhtbFBLAQItABQABgAIAAAAIQBR5/GmvwAA&#13;&#10;ABYBAAALAAAAAAAAAAAAAAAAACABAABfcmVscy8ucmVsc1BLAQItABQABgAIAAAAIQCGWS6H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4" o:spid="_x0000_s1352" style="position:absolute;left:6455;top:12043;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9d+s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XDwQf8PwpvQMjZHwAAAP//AwBQSwECLQAUAAYACAAAACEAnK1jM+8AAACIAQAAEwAA&#13;&#10;AAAAAAAAAAAAAAAAAAAAW0NvbnRlbnRfVHlwZXNdLnhtbFBLAQItABQABgAIAAAAIQBR5/GmvwAA&#13;&#10;ABYBAAALAAAAAAAAAAAAAAAAACABAABfcmVscy8ucmVsc1BLAQItABQABgAIAAAAIQDeX13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35" o:spid="_x0000_s1353" style="position:absolute;left:6603;top:12043;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36" o:spid="_x0000_s1354" style="position:absolute;left:6942;top:12043;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oBm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XwNhvB+FN6AkLMXAAAA//8DAFBLAQItABQABgAIAAAAIQCcrWMz7wAAAIgBAAATAAAA&#13;&#10;AAAAAAAAAAAAAAAAAABbQ29udGVudF9UeXBlc10ueG1sUEsBAi0AFAAGAAgAAAAhAFHn8aa/AAAA&#13;&#10;FgEAAAsAAAAAAAAAAAAAAAAAIAEAAF9yZWxzLy5yZWxzUEsBAi0AFAAGAAgAAAAhAJXqAZ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37" o:spid="_x0000_s1355" style="position:absolute;left:223;top:7907;width:42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T</w:t>
                        </w:r>
                      </w:p>
                    </w:txbxContent>
                  </v:textbox>
                </v:rect>
                <v:rect id="Rectangle 538" o:spid="_x0000_s1356" style="position:absolute;left:283;top:7649;width:30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r </w:t>
                        </w:r>
                      </w:p>
                    </w:txbxContent>
                  </v:textbox>
                </v:rect>
                <v:rect id="Rectangle 539" o:spid="_x0000_s1357" style="position:absolute;left:223;top:7361;width:42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0" o:spid="_x0000_s1358" style="position:absolute;left:330;top:7149;width:210;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i</w:t>
                        </w:r>
                      </w:p>
                    </w:txbxContent>
                  </v:textbox>
                </v:rect>
                <v:rect id="Rectangle 541" o:spid="_x0000_s1359" style="position:absolute;left:205;top:6867;width:459;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2" o:spid="_x0000_s1360" style="position:absolute;left:329;top:6647;width:211;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i </w:t>
                        </w:r>
                      </w:p>
                    </w:txbxContent>
                  </v:textbox>
                </v:rect>
                <v:rect id="Rectangle 543" o:spid="_x0000_s1361" style="position:absolute;left:205;top:6365;width:459;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4" o:spid="_x0000_s1362" style="position:absolute;left:232;top:6046;width:406;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g</w:t>
                        </w:r>
                      </w:p>
                    </w:txbxContent>
                  </v:textbox>
                </v:rect>
                <v:rect id="Rectangle 545" o:spid="_x0000_s1363" style="position:absolute;left:338;top:5848;width:19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rect id="Rectangle 546" o:spid="_x0000_s1364" style="position:absolute;left:938;top:7392;width:538;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D</w:t>
                        </w:r>
                      </w:p>
                    </w:txbxContent>
                  </v:textbox>
                </v:rect>
                <v:rect id="Rectangle 547" o:spid="_x0000_s1365" style="position:absolute;left:996;top:7045;width:422;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8" o:spid="_x0000_s1366" style="position:absolute;left:1058;top:6791;width:297;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t </w:t>
                        </w:r>
                      </w:p>
                    </w:txbxContent>
                  </v:textbox>
                </v:rect>
                <v:rect id="Rectangle 549" o:spid="_x0000_s1367" style="position:absolute;left:996;top:6505;width:422;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a </w:t>
                        </w:r>
                      </w:p>
                    </w:txbxContent>
                  </v:textbox>
                </v:rect>
                <v:rect id="Rectangle 550" o:spid="_x0000_s1368" style="position:absolute;left:1110;top:6302;width:194;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shape id="Shape 32010" o:spid="_x0000_s1369" style="position:absolute;left:2348;top:1299;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" path="m,l536148,r,196480l,196480,,e" fillcolor="#cdcdcd" stroked="f" strokeweight="0">
                  <v:fill opacity="32639f"/>
                  <v:stroke endcap="round"/>
                  <v:path arrowok="t" textboxrect="0,0,536148,196480"/>
                </v:shape>
                <v:shape id="Shape 554" o:spid="_x0000_s1370" style="position:absolute;left:2348;top:1299;width:5361;height:1965;visibility:visible;mso-wrap-style:square;v-text-anchor:top" coordsize="536116,196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" path="m,196467r536116,l536116,,,,,196467e" filled="f" strokecolor="#cdcdcd" strokeweight=".02231mm">
                  <v:stroke endcap="round"/>
                  <v:path arrowok="t" textboxrect="0,0,536116,196467"/>
                </v:shape>
                <v:shape id="Picture 27829" o:spid="_x0000_s1371" type="#_x0000_t75" style="position:absolute;left:5403;top:2651;width:5398;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">
                  <v:imagedata r:id="rId76" o:title=""/>
                </v:shape>
                <v:shape id="Shape 556" o:spid="_x0000_s1372" style="position:absolute;left:2301;top:1253;width:5362;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" path="m,196480r536148,l536148,,,,,196480xe" filled="f" strokecolor="#404040" strokeweight=".02231mm">
                  <v:stroke endcap="round"/>
                  <v:path arrowok="t" textboxrect="0,0,536148,196480"/>
                </v:shape>
                <v:rect id="Rectangle 557" o:spid="_x0000_s1373" style="position:absolute;left:2994;top:1946;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hVv8oAAADiAAAADwAAAGRycy9kb3ducmV2LnhtbESPQWvC&#13;&#10;QBSE7wX/w/KE3pqNBVs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CmeF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58" o:spid="_x0000_s1374" style="position:absolute;left:3343;top:1946;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59" o:spid="_x0000_s1375" style="position:absolute;left:3651;top:1946;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60" o:spid="_x0000_s1376" style="position:absolute;left:3989;top:1946;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61" o:spid="_x0000_s1377" style="position:absolute;left:4327;top:1946;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LRY8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2zSG/0fhDQi5uAIAAP//AwBQSwECLQAUAAYACAAAACEAnK1jM+8AAACIAQAAEwAA&#13;&#10;AAAAAAAAAAAAAAAAAAAAW0NvbnRlbnRfVHlwZXNdLnhtbFBLAQItABQABgAIAAAAIQBR5/GmvwAA&#13;&#10;ABYBAAALAAAAAAAAAAAAAAAAACABAABfcmVscy8ucmVsc1BLAQItABQABgAIAAAAIQCggtF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2" o:spid="_x0000_s1378" style="position:absolute;left:4666;top:1946;width:68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4b3s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3gZTGH30fhDQi5/QEAAP//AwBQSwECLQAUAAYACAAAACEAnK1jM+8AAACIAQAAEwAA&#13;&#10;AAAAAAAAAAAAAAAAAAAAW0NvbnRlbnRfVHlwZXNdLnhtbFBLAQItABQABgAIAAAAIQBR5/GmvwAA&#13;&#10;ABYBAAALAAAAAAAAAAAAAAAAACABAABfcmVscy8ucmVsc1BLAQItABQABgAIAAAAIQBu7hv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63" o:spid="_x0000_s1379" style="position:absolute;left:5179;top:1946;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eNA8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XwNB/B+FN6AkLMXAAAA//8DAFBLAQItABQABgAIAAAAIQCcrWMz7wAAAIgBAAATAAAA&#13;&#10;AAAAAAAAAAAAAAAAAABbQ29udGVudF9UeXBlc10ueG1sUEsBAi0AFAAGAAgAAAAhAFHn8aa/AAAA&#13;&#10;FgEAAAsAAAAAAAAAAAAAAAAAIAEAAF9yZWxzLy5yZWxzUEsBAi0AFAAGAAgAAAAhAOs3jQ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64" o:spid="_x0000_s1380" style="position:absolute;left:5324;top:1946;width:3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H+fs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XwNB/B+FN6AkLMXAAAA//8DAFBLAQItABQABgAIAAAAIQCcrWMz7wAAAIgBAAATAAAA&#13;&#10;AAAAAAAAAAAAAAAAAABbQ29udGVudF9UeXBlc10ueG1sUEsBAi0AFAAGAAgAAAAhAFHn8aa/AAAA&#13;&#10;FgEAAAsAAAAAAAAAAAAAAAAAIAEAAF9yZWxzLy5yZWxzUEsBAi0AFAAGAAgAAAAhALMx/n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F</w:t>
                        </w:r>
                      </w:p>
                    </w:txbxContent>
                  </v:textbox>
                </v:rect>
                <v:rect id="Rectangle 565" o:spid="_x0000_s1381" style="position:absolute;left:5620;top:1946;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hoo8oAAADiAAAADwAAAGRycy9kb3ducmV2LnhtbESPQWvC&#13;&#10;QBSE74L/YXmCN91UUD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A26Gi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6" o:spid="_x0000_s1382" style="position:absolute;left:5959;top:1946;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iH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sEkjuH5KLwBIZf/AAAA//8DAFBLAQItABQABgAIAAAAIQCcrWMz7wAAAIgBAAATAAAA&#13;&#10;AAAAAAAAAAAAAAAAAABbQ29udGVudF9UeXBlc10ueG1sUEsBAi0AFAAGAAgAAAAhAFHn8aa/AAAA&#13;&#10;FgEAAAsAAAAAAAAAAAAAAAAAIAEAAF9yZWxzLy5yZWxzUEsBAi0AFAAGAAgAAAAhAPiEoh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68" o:spid="_x0000_s1383" style="position:absolute;left:6503;top:1946;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hE5M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zuRlMRIbUHr9CwAA//8DAFBLAQItABQABgAIAAAAIQCcrWMz7wAAAIgBAAATAAAA&#13;&#10;AAAAAAAAAAAAAAAAAABbQ29udGVudF9UeXBlc10ueG1sUEsBAi0AFAAGAAgAAAAhAFHn8aa/AAAA&#13;&#10;FgEAAAsAAAAAAAAAAAAAAAAAIAEAAF9yZWxzLy5yZWxzUEsBAi0AFAAGAAgAAAAhAEiIRO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69" o:spid="_x0000_s1384" style="position:absolute;left:6754;top:1946;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HSOc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ZxvB8FN6AkMsHAAAA//8DAFBLAQItABQABgAIAAAAIQCcrWMz7wAAAIgBAAATAAAA&#13;&#10;AAAAAAAAAAAAAAAAAABbQ29udGVudF9UeXBlc10ueG1sUEsBAi0AFAAGAAgAAAAhAFHn8aa/AAAA&#13;&#10;FgEAAAsAAAAAAAAAAAAAAAAAIAEAAF9yZWxzLy5yZWxzUEsBAi0AFAAGAAgAAAAhAM1R0j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shape id="Shape 570" o:spid="_x0000_s1385" style="position:absolute;left:7662;top:2235;width:8043;height:1041;visibility:visible;mso-wrap-style:square;v-text-anchor:top" coordsize="804221,10413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" path="m,l804221,r,104131e" filled="f" strokecolor="#404040" strokeweight=".26783mm">
                  <v:stroke endcap="round"/>
                  <v:path arrowok="t" textboxrect="0,0,804221,104131"/>
                </v:shape>
                <v:shape id="Shape 571" o:spid="_x0000_s1386" style="position:absolute;left:15527;top:319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" path="m,c11152,5592,24297,5592,35482,l17741,35482,,xe" fillcolor="#404040" stroked="f" strokeweight="0">
                  <v:stroke endcap="round"/>
                  <v:path arrowok="t" textboxrect="0,0,35482,35482"/>
                </v:shape>
                <v:shape id="Shape 572" o:spid="_x0000_s1387" style="position:absolute;left:7662;top:5837;width:4269;height:0;visibility:visible;mso-wrap-style:square;v-text-anchor:top" coordsize="426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" path="m,l426810,e" filled="f" strokecolor="#404040" strokeweight=".26783mm">
                  <v:stroke endcap="round"/>
                  <v:path arrowok="t" textboxrect="0,0,426810,0"/>
                </v:shape>
                <v:shape id="Shape 573" o:spid="_x0000_s1388" style="position:absolute;left:11844;top:566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" path="m,l35482,17741,,35482c5560,24330,5560,11185,,xe" fillcolor="#404040" stroked="f" strokeweight="0">
                  <v:stroke endcap="round"/>
                  <v:path arrowok="t" textboxrect="0,0,35482,35482"/>
                </v:shape>
                <v:shape id="Shape 574" o:spid="_x0000_s1389" style="position:absolute;left:7662;top:8398;width:8043;height:3934;visibility:visible;mso-wrap-style:square;v-text-anchor:top" coordsize="804221,3934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" path="m,393401r804221,l804221,e" filled="f" strokecolor="#404040" strokeweight=".26783mm">
                  <v:stroke endcap="round"/>
                  <v:path arrowok="t" textboxrect="0,0,804221,393401"/>
                </v:shape>
                <v:shape id="Shape 575" o:spid="_x0000_s1390" style="position:absolute;left:15527;top:813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" path="m17741,l35482,35482c24297,29889,11152,29889,,35482l17741,xe" fillcolor="#404040" stroked="f" strokeweight="0">
                  <v:stroke endcap="round"/>
                  <v:path arrowok="t" textboxrect="0,0,35482,35482"/>
                </v:shape>
                <v:shape id="Shape 32011" o:spid="_x0000_s1391" style="position:absolute;left:12246;top:3591;width:7011;height:4585;visibility:visible;mso-wrap-style:square;v-text-anchor:top" coordsize="701118,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" path="m,l701118,r,458467l,458467,,e" fillcolor="#cdcdcd" stroked="f" strokeweight="0">
                  <v:fill opacity="32639f"/>
                  <v:stroke endcap="round"/>
                  <v:path arrowok="t" textboxrect="0,0,701118,458467"/>
                </v:shape>
                <v:shape id="Shape 579" o:spid="_x0000_s1392" style="position:absolute;left:12246;top:3591;width:7010;height:4585;visibility:visible;mso-wrap-style:square;v-text-anchor:top" coordsize="701086,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" path="m,458467r701086,l701086,,,,,458467e" filled="f" strokecolor="#cdcdcd" strokeweight=".02231mm">
                  <v:stroke endcap="round"/>
                  <v:path arrowok="t" textboxrect="0,0,701086,458467"/>
                </v:shape>
                <v:shape id="Picture 27832" o:spid="_x0000_s1393" type="#_x0000_t75" style="position:absolute;left:12168;top:3508;width:7048;height:46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">
                  <v:imagedata r:id="rId77" o:title=""/>
                </v:shape>
                <v:shape id="Shape 581" o:spid="_x0000_s1394" style="position:absolute;left:12199;top:3545;width:7011;height:4585;visibility:visible;mso-wrap-style:square;v-text-anchor:top" coordsize="701119,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" path="m,458467r701119,l701119,,,,,458467xe" filled="f" strokecolor="#404040" strokeweight=".02231mm">
                  <v:stroke endcap="round"/>
                  <v:path arrowok="t" textboxrect="0,0,701119,458467"/>
                </v:shape>
                <v:rect id="Rectangle 582" o:spid="_x0000_s1395" style="position:absolute;left:13619;top:5548;width:73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uAFc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l3gOt0fhDQiZXgEAAP//AwBQSwECLQAUAAYACAAAACEAnK1jM+8AAACIAQAAEwAA&#13;&#10;AAAAAAAAAAAAAAAAAAAAW0NvbnRlbnRfVHlwZXNdLnhtbFBLAQItABQABgAIAAAAIQBR5/GmvwAA&#13;&#10;ABYBAAALAAAAAAAAAAAAAAAAACABAABfcmVscy8ucmVsc1BLAQItABQABgAIAAAAIQDuu4A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83" o:spid="_x0000_s1396" style="position:absolute;left:14169;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4" o:spid="_x0000_s1397" style="position:absolute;left:14489;top:5548;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85" o:spid="_x0000_s1398" style="position:absolute;left:14704;top:5548;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86" o:spid="_x0000_s1399" style="position:absolute;left:15012;top:5548;width:2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w:t>
                        </w:r>
                      </w:p>
                    </w:txbxContent>
                  </v:textbox>
                </v:rect>
                <v:rect id="Rectangle 587" o:spid="_x0000_s1400" style="position:absolute;left:15209;top:5548;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88" o:spid="_x0000_s1401" style="position:absolute;left:15558;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9" o:spid="_x0000_s1402" style="position:absolute;left:15878;top:5548;width:40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90" o:spid="_x0000_s1403" style="position:absolute;left:16180;top:5548;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1" o:spid="_x0000_s1404" style="position:absolute;left:16404;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ZFNcgAAADiAAAADwAAAGRycy9kb3ducmV2LnhtbESPQYvC&#13;&#10;MBSE7wv+h/CEva2pg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VjZFN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92" o:spid="_x0000_s1405" style="position:absolute;left:16724;top:5548;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qPiM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CYWo+I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3" o:spid="_x0000_s1406" style="position:absolute;left:16976;top:5548;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MZVc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B2DGV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4" o:spid="_x0000_s1407" style="position:absolute;left:17227;top:5548;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VqKMkAAADi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EWFai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95" o:spid="_x0000_s1408" style="position:absolute;left:17566;top:5548;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z89ckAAADiAAAADwAAAGRycy9kb3ducmV2LnhtbESPS4vC&#13;&#10;QBCE7wv+h6GFva0TBRc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MBc/P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6" o:spid="_x0000_s1409" style="position:absolute;left:7565;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A2S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A4wNk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7" o:spid="_x0000_s1410" style="position:absolute;left:7710;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glckAAADi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IvpoJ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8" o:spid="_x0000_s1411" style="position:absolute;left:7856;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zQssoAAADiAAAADwAAAGRycy9kb3ducmV2LnhtbESPwWrC&#13;&#10;QBCG74LvsIzQm24stJ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C+PNCy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9" o:spid="_x0000_s1412" style="position:absolute;left:8001;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b8oAAADiAAAADwAAAGRycy9kb3ducmV2LnhtbESPQWvC&#13;&#10;QBSE70L/w/IK3nTTQsV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A75UZ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0" o:spid="_x0000_s1413" style="position:absolute;left:8146;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1" o:spid="_x0000_s1414" style="position:absolute;left:8292;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2" o:spid="_x0000_s1415" style="position:absolute;left:8437;top:1400;width:43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1</w:t>
                        </w:r>
                      </w:p>
                    </w:txbxContent>
                  </v:textbox>
                </v:rect>
                <v:rect id="Rectangle 603" o:spid="_x0000_s1416" style="position:absolute;left:8763;top:1263;width:217;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Yy6sgAAADiAAAADwAAAGRycy9kb3ducmV2LnhtbESPQYvC&#13;&#10;MBSE78L+h/AEb5qqIF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JBYy6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7"/>
                          </w:rPr>
                          <w:t>s</w:t>
                        </w:r>
                      </w:p>
                    </w:txbxContent>
                  </v:textbox>
                </v:rect>
                <v:rect id="Rectangle 604" o:spid="_x0000_s1417" style="position:absolute;left:8926;top:1263;width:186;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BBl8gAAADiAAAADwAAAGRycy9kb3ducmV2LnhtbESPQYvC&#13;&#10;MBSE78L+h/AEb5oqIl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fBBBl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7"/>
                          </w:rPr>
                          <w:t xml:space="preserve">t </w:t>
                        </w:r>
                      </w:p>
                    </w:txbxContent>
                  </v:textbox>
                </v:rect>
                <v:rect id="Rectangle 605" o:spid="_x0000_s1418" style="position:absolute;left:9066;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XSsgAAADiAAAADwAAAGRycy9kb3ducmV2LnhtbESPQYvC&#13;&#10;MBSE78L+h/AEb5oqKF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cnXS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6" o:spid="_x0000_s1419" style="position:absolute;left:9212;top:1400;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07" o:spid="_x0000_s1420" style="position:absolute;left:9544;top:1400;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08" o:spid="_x0000_s1421" style="position:absolute;left:9768;top:1400;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09" o:spid="_x0000_s1422" style="position:absolute;left:10088;top:1400;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10" o:spid="_x0000_s1423" style="position:absolute;left:10425;top:140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1" o:spid="_x0000_s1424" style="position:absolute;left:10573;top:1400;width:36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12" o:spid="_x0000_s1425" style="position:absolute;left:10845;top:1400;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6rqs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ZB7D36PwBoTc/AIAAP//AwBQSwECLQAUAAYACAAAACEAnK1jM+8AAACIAQAAEwAA&#13;&#10;AAAAAAAAAAAAAAAAAAAAW0NvbnRlbnRfVHlwZXNdLnhtbFBLAQItABQABgAIAAAAIQBR5/GmvwAA&#13;&#10;ABYBAAALAAAAAAAAAAAAAAAAACABAABfcmVscy8ucmVsc1BLAQItABQABgAIAAAAIQDXLquq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13" o:spid="_x0000_s1426" style="position:absolute;left:11060;top:140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c9d8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BS9z1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4" o:spid="_x0000_s1427" style="position:absolute;left:11207;top:1400;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FOCs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AK8U4K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15" o:spid="_x0000_s1428" style="position:absolute;left:11546;top:1400;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jY18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CPKNj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rect id="Rectangle 616" o:spid="_x0000_s1429" style="position:absolute;left:8418;top:5002;width:4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QSa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ngUw9+j8AaEXLwBAAD//wMAUEsBAi0AFAAGAAgAAAAhAJytYzPvAAAAiAEAABMAAAAA&#13;&#10;AAAAAAAAAAAAAAAAAFtDb250ZW50X1R5cGVzXS54bWxQSwECLQAUAAYACAAAACEAUefxpr8AAAAW&#13;&#10;AQAACwAAAAAAAAAAAAAAAAAgAQAAX3JlbHMvLnJlbHNQSwECLQAUAAYACAAAACEAQUQSa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2</w:t>
                        </w:r>
                      </w:p>
                    </w:txbxContent>
                  </v:textbox>
                </v:rect>
                <v:rect id="Rectangle 617" o:spid="_x0000_s1430" style="position:absolute;left:8744;top:4865;width:292;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7"/>
                          </w:rPr>
                          <w:t>n</w:t>
                        </w:r>
                      </w:p>
                    </w:txbxContent>
                  </v:textbox>
                </v:rect>
                <v:rect id="Rectangle 618" o:spid="_x0000_s1431" style="position:absolute;left:8964;top:4865;width:291;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d</w:t>
                        </w:r>
                      </w:p>
                    </w:txbxContent>
                  </v:textbox>
                </v:rect>
                <v:rect id="Rectangle 619" o:spid="_x0000_s1432" style="position:absolute;left:9183;top:5002;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FiTc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WQUw9+j8AaEXLwBAAD//wMAUEsBAi0AFAAGAAgAAAAhAJytYzPvAAAAiAEAABMAAAAA&#13;&#10;AAAAAAAAAAAAAAAAAFtDb250ZW50X1R5cGVzXS54bWxQSwECLQAUAAYACAAAACEAUefxpr8AAAAW&#13;&#10;AQAACwAAAAAAAAAAAAAAAAAgAQAAX3JlbHMvLnJlbHNQSwECLQAUAAYACAAAACEAdJFiT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20" o:spid="_x0000_s1433" style="position:absolute;left:9515;top:5002;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21" o:spid="_x0000_s1434" style="position:absolute;left:9739;top:5002;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cAa8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JJ7D36PwBoTc/AIAAP//AwBQSwECLQAUAAYACAAAACEAnK1jM+8AAACIAQAAEwAA&#13;&#10;AAAAAAAAAAAAAAAAAAAAW0NvbnRlbnRfVHlwZXNdLnhtbFBLAQItABQABgAIAAAAIQBR5/GmvwAA&#13;&#10;ABYBAAALAAAAAAAAAAAAAAAAACABAABfcmVscy8ucmVsc1BLAQItABQABgAIAAAAIQDCZwBr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22" o:spid="_x0000_s1435" style="position:absolute;left:10059;top:500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vK1soAAADi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YwTxK4PQpvQMj1PwAAAP//AwBQSwECLQAUAAYACAAAACEAnK1jM+8AAACIAQAAEwAA&#13;&#10;AAAAAAAAAAAAAAAAAAAAW0NvbnRlbnRfVHlwZXNdLnhtbFBLAQItABQABgAIAAAAIQBR5/GmvwAA&#13;&#10;ABYBAAALAAAAAAAAAAAAAAAAACABAABfcmVscy8ucmVsc1BLAQItABQABgAIAAAAIQAMC8r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23" o:spid="_x0000_s1436" style="position:absolute;left:10397;top:5002;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JcC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CJ0lw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4" o:spid="_x0000_s1437" style="position:absolute;left:10545;top:5002;width:36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Qvds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DR1C92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25" o:spid="_x0000_s1438" style="position:absolute;left:10816;top:5002;width:28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25q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BUDbmr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26" o:spid="_x0000_s1439" style="position:absolute;left:11032;top:5002;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FzFs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J4FMPzUXgDQs4fAAAA//8DAFBLAQItABQABgAIAAAAIQCcrWMz7wAAAIgBAAATAAAA&#13;&#10;AAAAAAAAAAAAAAAAAABbQ29udGVudF9UeXBlc10ueG1sUEsBAi0AFAAGAAgAAAAhAFHn8aa/AAAA&#13;&#10;FgEAAAsAAAAAAAAAAAAAAAAAIAEAAF9yZWxzLy5yZWxzUEsBAi0AFAAGAAgAAAAhAJphcx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7" o:spid="_x0000_s1440" style="position:absolute;left:11179;top:5002;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jly8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F8/w+yi8ASF3PwAAAP//AwBQSwECLQAUAAYACAAAACEAnK1jM+8AAACIAQAAEwAA&#13;&#10;AAAAAAAAAAAAAAAAAAAAW0NvbnRlbnRfVHlwZXNdLnhtbFBLAQItABQABgAIAAAAIQBR5/GmvwAA&#13;&#10;ABYBAAALAAAAAAAAAAAAAAAAACABAABfcmVscy8ucmVsc1BLAQItABQABgAIAAAAIQAfuOX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28" o:spid="_x0000_s1441" style="position:absolute;left:11518;top:500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29" o:spid="_x0000_s1442" style="position:absolute;left:7939;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QD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Mkvh71F4A0IufwEAAP//AwBQSwECLQAUAAYACAAAACEAnK1jM+8AAACIAQAAEwAA&#13;&#10;AAAAAAAAAAAAAAAAAAAAW0NvbnRlbnRfVHlwZXNdLnhtbFBLAQItABQABgAIAAAAIQBR5/GmvwAA&#13;&#10;ABYBAAALAAAAAAAAAAAAAAAAACABAABfcmVscy8ucmVsc1BLAQItABQABgAIAAAAIQCvtAM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0" o:spid="_x0000_s1443" style="position:absolute;left:8084;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ZK8kAAADiAAAADwAAAGRycy9kb3ducmV2LnhtbESPQWvC&#13;&#10;QBCF74L/YRnBm26sIB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DFfmS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1" o:spid="_x0000_s1444" style="position:absolute;left:8229;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YP9s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C0hg/2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2" o:spid="_x0000_s1445" style="position:absolute;left:8375;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rFS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B66sV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3" o:spid="_x0000_s1446" style="position:absolute;left:8520;top:11497;width:43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Tls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D/M1O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4</w:t>
                        </w:r>
                      </w:p>
                    </w:txbxContent>
                  </v:textbox>
                </v:rect>
                <v:rect id="Rectangle 634" o:spid="_x0000_s1447" style="position:absolute;left:8846;top:11360;width:186;height:5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Ug6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Kc1IO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t</w:t>
                        </w:r>
                      </w:p>
                    </w:txbxContent>
                  </v:textbox>
                </v:rect>
                <v:rect id="Rectangle 635" o:spid="_x0000_s1448" style="position:absolute;left:8985;top:11360;width:292;height:5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y2N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CLstj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h</w:t>
                        </w:r>
                      </w:p>
                    </w:txbxContent>
                  </v:textbox>
                </v:rect>
                <v:rect id="Rectangle 636" o:spid="_x0000_s1449" style="position:absolute;left:9205;top:11497;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B8i8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OyAfI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37" o:spid="_x0000_s1450" style="position:absolute;left:9537;top:11497;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nqVs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GlZ6l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38" o:spid="_x0000_s1451" style="position:absolute;left:9761;top:11497;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yacc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FyMmn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39" o:spid="_x0000_s1452" style="position:absolute;left:10081;top:11497;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UM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NlVDK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40" o:spid="_x0000_s1453" style="position:absolute;left:10419;top:11497;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VUTskAAADiAAAADwAAAGRycy9kb3ducmV2LnhtbESPQWvC&#13;&#10;QBCF74L/YRnBm24sIh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PH1VE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1" o:spid="_x0000_s1454" style="position:absolute;left:10566;top:11497;width:3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zCk8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B0LMKT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42" o:spid="_x0000_s1455" style="position:absolute;left:10838;top:11497;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AILs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C6QAg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43" o:spid="_x0000_s1456" style="position:absolute;left:11053;top:11497;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me8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D+Znv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4" o:spid="_x0000_s1457" style="position:absolute;left:11201;top:11497;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tjs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Bnn+2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45" o:spid="_x0000_s1458" style="position:absolute;left:11540;top:11497;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Z7U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OJGe1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46" o:spid="_x0000_s1459" style="position:absolute;left:19210;top:5837;width:556;height:0;visibility:visible;mso-wrap-style:square;v-text-anchor:top" coordsize="5563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" path="m,l55633,e" filled="f" strokecolor="#404040" strokeweight=".26783mm">
                  <v:stroke endcap="round"/>
                  <v:path arrowok="t" textboxrect="0,0,55633,0"/>
                </v:shape>
                <v:shape id="Shape 647" o:spid="_x0000_s1460" style="position:absolute;left:19680;top:566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" path="m,l35482,17741,,35482c5560,24330,5560,11185,,xe" fillcolor="#404040" stroked="f" strokeweight="0">
                  <v:stroke endcap="round"/>
                  <v:path arrowok="t" textboxrect="0,0,35482,35482"/>
                </v:shape>
                <v:rect id="Rectangle 648" o:spid="_x0000_s1461" style="position:absolute;left:21208;top:5162;width:35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ZXFMkAAADiAAAADwAAAGRycy9kb3ducmV2LnhtbESPwWrC&#13;&#10;QBCG74LvsIzgTTcWEY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JwmVx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649" o:spid="_x0000_s1462" style="position:absolute;left:21478;top:5162;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By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Bn/wc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650" o:spid="_x0000_s1463" style="position:absolute;left:21786;top:5162;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Rb08kAAADiAAAADwAAAGRycy9kb3ducmV2LnhtbESPQWvC&#13;&#10;QBCF74L/YRnBm24sKB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IcUW9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51" o:spid="_x0000_s1464" style="position:absolute;left:22038;top:5162;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3NDs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ACzc0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52" o:spid="_x0000_s1465" style="position:absolute;left:22253;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EHs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DMoQe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3" o:spid="_x0000_s1466" style="position:absolute;left:22398;top:5162;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iRb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El4kW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4" o:spid="_x0000_s1467" style="position:absolute;left:22544;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7iE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BF+4h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5" o:spid="_x0000_s1468" style="position:absolute;left:22689;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d0zsoAAADiAAAADwAAAGRycy9kb3ducmV2LnhtbESPQWvC&#13;&#10;QBSE74L/YXmCN91UU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CUp3T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6" o:spid="_x0000_s1469" style="position:absolute;left:20394;top:5934;width:44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u+c8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FrLvn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57" o:spid="_x0000_s1470" style="position:absolute;left:20726;top:5934;width:29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Iors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N8SKK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58" o:spid="_x0000_s1471" style="position:absolute;left:20950;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dYic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OrHWI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59" o:spid="_x0000_s1472" style="position:absolute;left:21270;top:5934;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7OV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G8ezl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60" o:spid="_x0000_s1473" style="position:absolute;left:21608;top:5934;width:19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1" o:spid="_x0000_s1474" style="position:absolute;left:21755;top:5934;width:36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isc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jgewd+j8AaEXLwBAAD//wMAUEsBAi0AFAAGAAgAAAAhAJytYzPvAAAAiAEAABMAAAAA&#13;&#10;AAAAAAAAAAAAAAAAAFtDb250ZW50X1R5cGVzXS54bWxQSwECLQAUAAYACAAAACEAUefxpr8AAAAW&#13;&#10;AQAACwAAAAAAAAAAAAAAAAAgAQAAX3JlbHMvLnJlbHNQSwECLQAUAAYACAAAACEA2eisc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62" o:spid="_x0000_s1475" style="position:absolute;left:22027;top:5934;width:28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Rmz8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I4HsHzUXgDQs4fAAAA//8DAFBLAQItABQABgAIAAAAIQCcrWMz7wAAAIgBAAATAAAA&#13;&#10;AAAAAAAAAAAAAAAAAABbQ29udGVudF9UeXBlc10ueG1sUEsBAi0AFAAGAAgAAAAhAFHn8aa/AAAA&#13;&#10;FgEAAAsAAAAAAAAAAAAAAAAAIAEAAF9yZWxzLy5yZWxzUEsBAi0AFAAGAAgAAAAhABeEZs/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63" o:spid="_x0000_s1476" style="position:absolute;left:22242;top:5934;width:19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3wEs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JJd8B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4" o:spid="_x0000_s1477" style="position:absolute;left:22390;top:5934;width:45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uDb8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Mpbg2/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65" o:spid="_x0000_s1478" style="position:absolute;left:22729;top:5934;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IVs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E+CFb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shape id="Shape 32012" o:spid="_x0000_s1479" style="position:absolute;left:2379;top:7784;width:5361;height:1964;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" path="m,l536148,r,196480l,196480,,e" fillcolor="#cdcdcd" stroked="f" strokeweight="0">
                  <v:fill opacity="32639f"/>
                  <v:stroke endcap="round"/>
                  <v:path arrowok="t" textboxrect="0,0,536148,196480"/>
                </v:shape>
                <v:shape id="Shape 669" o:spid="_x0000_s1480" style="position:absolute;left:2379;top:7783;width:5361;height:1965;visibility:visible;mso-wrap-style:square;v-text-anchor:top" coordsize="536148,19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" path="m,196500r536148,l536148,,,,,196500e" filled="f" strokecolor="#cdcdcd" strokeweight=".02231mm">
                  <v:stroke endcap="round"/>
                  <v:path arrowok="t" textboxrect="0,0,536148,196500"/>
                </v:shape>
                <v:shape id="Picture 27830" o:spid="_x0000_s1481" type="#_x0000_t75" style="position:absolute;left:2293;top:7699;width:5398;height:20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">
                  <v:imagedata r:id="rId78" o:title=""/>
                </v:shape>
                <v:shape id="Shape 671" o:spid="_x0000_s1482" style="position:absolute;left:2333;top:7737;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" path="m,196480r536148,l536148,,,,,196480xe" filled="f" strokecolor="#404040" strokeweight=".02231mm">
                  <v:stroke endcap="round"/>
                  <v:path arrowok="t" textboxrect="0,0,536148,196480"/>
                </v:shape>
                <v:rect id="Rectangle 672" o:spid="_x0000_s1483" style="position:absolute;left:3247;top:8430;width:5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VpUs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xfw+yi8ASF3PwAAAP//AwBQSwECLQAUAAYACAAAACEAnK1jM+8AAACIAQAAEwAA&#13;&#10;AAAAAAAAAAAAAAAAAAAAW0NvbnRlbnRfVHlwZXNdLnhtbFBLAQItABQABgAIAAAAIQBR5/GmvwAA&#13;&#10;ABYBAAALAAAAAAAAAAAAAAAAACABAABfcmVscy8ucmVsc1BLAQItABQABgAIAAAAIQBhZWlS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73" o:spid="_x0000_s1484" style="position:absolute;left:3642;top:8430;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z/j8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OS8/4/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74" o:spid="_x0000_s1485" style="position:absolute;left:3962;top:8430;width:3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qM8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Ly6jP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75" o:spid="_x0000_s1486" style="position:absolute;left:4234;top:843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MaL8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DljGi/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6" o:spid="_x0000_s1487" style="position:absolute;left:4381;top:8430;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QksgAAADi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SfMfw/Cm9AyPkTAAD//wMAUEsBAi0AFAAGAAgAAAAhAJytYzPvAAAAiAEAABMAAAAA&#13;&#10;AAAAAAAAAAAAAAAAAFtDb250ZW50X1R5cGVzXS54bWxQSwECLQAUAAYACAAAACEAUefxpr8AAAAW&#13;&#10;AQAACwAAAAAAAAAAAAAAAAAgAQAAX3JlbHMvLnJlbHNQSwECLQAUAAYACAAAACEA9w/Qk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77" o:spid="_x0000_s1488" style="position:absolute;left:4633;top:8430;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8" o:spid="_x0000_s1489" style="position:absolute;left:4780;top:8430;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79" o:spid="_x0000_s1490" style="position:absolute;left:5119;top:8430;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qgtc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7xiej8IbEHL6DwAA//8DAFBLAQItABQABgAIAAAAIQCcrWMz7wAAAIgBAAATAAAA&#13;&#10;AAAAAAAAAAAAAAAAAABbQ29udGVudF9UeXBlc10ueG1sUEsBAi0AFAAGAAgAAAAhAFHn8aa/AAAA&#13;&#10;FgEAAAsAAAAAAAAAAAAAAAAAIAEAAF9yZWxzLy5yZWxzUEsBAi0AFAAGAAgAAAAhAMLaoL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80" o:spid="_x0000_s1491" style="position:absolute;left:5457;top:843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81" o:spid="_x0000_s1492" style="position:absolute;left:5602;top:8430;width:41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82" o:spid="_x0000_s1493" style="position:absolute;left:5916;top:8430;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83" o:spid="_x0000_s1494" style="position:absolute;left:6140;top:8430;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hr2c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Eghr2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4" o:spid="_x0000_s1495" style="position:absolute;left:6460;top:8430;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4YpMgAAADiAAAADwAAAGRycy9kb3ducmV2LnhtbESPQYvC&#13;&#10;MBSE74L/ITzBm6aKSK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Sg4Yp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5" o:spid="_x0000_s1496" style="position:absolute;left:8393;top:7885;width:434;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eOecgAAADiAAAADwAAAGRycy9kb3ducmV2LnhtbESPQYvC&#13;&#10;MBSE74L/ITzBm6YKSq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z9eOe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3</w:t>
                        </w:r>
                      </w:p>
                    </w:txbxContent>
                  </v:textbox>
                </v:rect>
                <v:rect id="Rectangle 686" o:spid="_x0000_s1497" style="position:absolute;left:8719;top:7747;width:194;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7"/>
                          </w:rPr>
                          <w:t>r</w:t>
                        </w:r>
                      </w:p>
                    </w:txbxContent>
                  </v:textbox>
                </v:rect>
                <v:rect id="Rectangle 687" o:spid="_x0000_s1498" style="position:absolute;left:8865;top:7747;width:292;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LSGckAAADi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jCJP+D5KLwBIRcPAAAA//8DAFBLAQItABQABgAIAAAAIQCcrWMz7wAAAIgBAAATAAAA&#13;&#10;AAAAAAAAAAAAAAAAAABbQ29udGVudF9UeXBlc10ueG1sUEsBAi0AFAAGAAgAAAAhAFHn8aa/AAAA&#13;&#10;FgEAAAsAAAAAAAAAAAAAAAAAIAEAAF9yZWxzLy5yZWxzUEsBAi0AFAAGAAgAAAAhAIRi0h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 xml:space="preserve">d </w:t>
                        </w:r>
                      </w:p>
                    </w:txbxContent>
                  </v:textbox>
                </v:rect>
                <v:rect id="Rectangle 688" o:spid="_x0000_s1499" style="position:absolute;left:9084;top:7885;width:44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89" o:spid="_x0000_s1500" style="position:absolute;left:9416;top:7885;width:29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4048gAAADi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E3g+Cm9AyOkDAAD//wMAUEsBAi0AFAAGAAgAAAAhAJytYzPvAAAAiAEAABMAAAAA&#13;&#10;AAAAAAAAAAAAAAAAAFtDb250ZW50X1R5cGVzXS54bWxQSwECLQAUAAYACAAAACEAUefxpr8AAAAW&#13;&#10;AQAACwAAAAAAAAAAAAAAAAAgAQAAX3JlbHMvLnJlbHNQSwECLQAUAAYACAAAACEANG404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90" o:spid="_x0000_s1501" style="position:absolute;left:9640;top:7885;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Wu+ckAAADi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qTiIkdiA0rN/AAAA//8DAFBLAQItABQABgAIAAAAIQCcrWMz7wAAAIgBAAATAAAA&#13;&#10;AAAAAAAAAAAAAAAAAABbQ29udGVudF9UeXBlc10ueG1sUEsBAi0AFAAGAAgAAAAhAFHn8aa/AAAA&#13;&#10;FgEAAAsAAAAAAAAAAAAAAAAAIAEAAF9yZWxzLy5yZWxzUEsBAi0AFAAGAAgAAAAhAKqFrv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91" o:spid="_x0000_s1502" style="position:absolute;left:9960;top:7885;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w4JM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SQewd+j8AaEXLwBAAD//wMAUEsBAi0AFAAGAAgAAAAhAJytYzPvAAAAiAEAABMAAAAA&#13;&#10;AAAAAAAAAAAAAAAAAFtDb250ZW50X1R5cGVzXS54bWxQSwECLQAUAAYACAAAACEAUefxpr8AAAAW&#13;&#10;AQAACwAAAAAAAAAAAAAAAAAgAQAAX3JlbHMvLnJlbHNQSwECLQAUAAYACAAAACEAL1w4J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92" o:spid="_x0000_s1503" style="position:absolute;left:10298;top:7885;width:19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Dy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ks7g71F4A0IufwEAAP//AwBQSwECLQAUAAYACAAAACEAnK1jM+8AAACIAQAAEwAA&#13;&#10;AAAAAAAAAAAAAAAAAAAAW0NvbnRlbnRfVHlwZXNdLnhtbFBLAQItABQABgAIAAAAIQBR5/GmvwAA&#13;&#10;ABYBAAALAAAAAAAAAAAAAAAAACABAABfcmVscy8ucmVsc1BLAQItABQABgAIAAAAIQDhMPK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3" o:spid="_x0000_s1504" style="position:absolute;left:10446;top:7885;width:36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k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GTpZE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94" o:spid="_x0000_s1505" style="position:absolute;left:10717;top:7885;width:28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8XO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DzvFz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95" o:spid="_x0000_s1506" style="position:absolute;left:10933;top:7885;width:19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aB5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Lk2ge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6" o:spid="_x0000_s1507" style="position:absolute;left:11080;top:7885;width:45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pLWc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I3h91F4A0JufwAAAP//AwBQSwECLQAUAAYACAAAACEAnK1jM+8AAACIAQAAEwAA&#13;&#10;AAAAAAAAAAAAAAAAAAAAW0NvbnRlbnRfVHlwZXNdLnhtbFBLAQItABQABgAIAAAAIQBR5/GmvwAA&#13;&#10;ABYBAAALAAAAAAAAAAAAAAAAACABAABfcmVscy8ucmVsc1BLAQItABQABgAIAAAAIQB3Wkt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97" o:spid="_x0000_s1508" style="position:absolute;left:11419;top:7885;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PdhM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Buej8IbEHL6DwAA//8DAFBLAQItABQABgAIAAAAIQCcrWMz7wAAAIgBAAATAAAA&#13;&#10;AAAAAAAAAAAAAAAAAABbQ29udGVudF9UeXBlc10ueG1sUEsBAi0AFAAGAAgAAAAhAFHn8aa/AAAA&#13;&#10;FgEAAAsAAAAAAAAAAAAAAAAAIAEAAF9yZWxzLy5yZWxzUEsBAi0AFAAGAAgAAAAhAPKD3Y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98" o:spid="_x0000_s1509" style="position:absolute;left:7694;top:8398;width:5997;height:322;visibility:visible;mso-wrap-style:square;v-text-anchor:top" coordsize="599687,321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" path="m,32139r599687,l599687,e" filled="f" strokecolor="#404040" strokeweight=".26783mm">
                  <v:stroke endcap="round"/>
                  <v:path arrowok="t" textboxrect="0,0,599687,32139"/>
                </v:shape>
                <v:shape id="Shape 699" o:spid="_x0000_s1510" style="position:absolute;left:13513;top:813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" path="m17741,l35482,35482c24330,29889,11152,29889,,35482l17741,xe" fillcolor="#404040" stroked="f" strokeweight="0">
                  <v:stroke endcap="round"/>
                  <v:path arrowok="t" textboxrect="0,0,35482,35482"/>
                </v:shape>
                <v:rect id="Rectangle 3766" o:spid="_x0000_s1511" style="position:absolute;left:12226;top:15453;width:9296;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Vid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" filled="f" stroked="f">
                  <v:textbox inset="0,0,0,0">
                    <w:txbxContent>
                      <w:p w:rsidR="00871A4C" w:rsidRDefault="00871A4C" w:rsidP="003A4DCB">
                        <w:pPr>
                          <w:spacing w:line="276" w:lineRule="auto"/>
                        </w:pPr>
                        <w:r>
                          <w:rPr>
                            <w:sz w:val="18"/>
                          </w:rPr>
                          <w:t xml:space="preserve">Generalization. </w:t>
                        </w:r>
                      </w:p>
                    </w:txbxContent>
                  </v:textbox>
                </v:rect>
                <v:rect id="Rectangle 3765" o:spid="_x0000_s1512" style="position:absolute;left:8348;top:15453;width:4780;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moy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" filled="f" stroked="f">
                  <v:textbox inset="0,0,0,0">
                    <w:txbxContent>
                      <w:p w:rsidR="00871A4C" w:rsidRDefault="00871A4C" w:rsidP="003A4DCB">
                        <w:pPr>
                          <w:spacing w:line="276" w:lineRule="auto"/>
                        </w:pPr>
                        <w:r>
                          <w:rPr>
                            <w:sz w:val="18"/>
                          </w:rPr>
                          <w:t>Stacked</w:t>
                        </w:r>
                      </w:p>
                    </w:txbxContent>
                  </v:textbox>
                </v:rect>
                <v:rect id="Rectangle 3763" o:spid="_x0000_s1513" style="position:absolute;left:3850;top:15453;width:3955;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3ZNas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" filled="f" stroked="f">
                  <v:textbox inset="0,0,0,0">
                    <w:txbxContent>
                      <w:p w:rsidR="00871A4C" w:rsidRDefault="00871A4C" w:rsidP="003A4DCB">
                        <w:pPr>
                          <w:spacing w:line="276" w:lineRule="auto"/>
                        </w:pPr>
                        <w:r>
                          <w:rPr>
                            <w:sz w:val="18"/>
                          </w:rPr>
                          <w:t>Figure</w:t>
                        </w:r>
                      </w:p>
                    </w:txbxContent>
                  </v:textbox>
                </v:rect>
                <v:rect id="Rectangle 3764" o:spid="_x0000_s1514" style="position:absolute;left:7108;top:15453;width:1179;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A+F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" filled="f" stroked="f">
                  <v:textbox inset="0,0,0,0">
                    <w:txbxContent>
                      <w:p w:rsidR="00871A4C" w:rsidRDefault="00871A4C" w:rsidP="003A4DCB">
                        <w:pPr>
                          <w:spacing w:line="276" w:lineRule="auto"/>
                        </w:pPr>
                        <w:r>
                          <w:rPr>
                            <w:sz w:val="18"/>
                          </w:rPr>
                          <w:t>2:</w:t>
                        </w:r>
                      </w:p>
                    </w:txbxContent>
                  </v:textbox>
                </v:rect>
                <w10:wrap type="tight"/>
              </v:group>
            </w:pict>
          </mc:Fallback>
        </mc:AlternateContent>
      </w:r>
      <w:r w:rsidR="003A4DCB">
        <w:tab/>
      </w:r>
    </w:p>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Default="00871A4C" w:rsidP="00871A4C"/>
    <w:p w:rsidR="00871A4C" w:rsidRPr="000935FB" w:rsidRDefault="00871A4C" w:rsidP="00871A4C">
      <w:pPr>
        <w:rPr>
          <w:rFonts w:ascii="Bahnschrift SemiBold" w:hAnsi="Bahnschrift SemiBold"/>
          <w:u w:val="single"/>
        </w:rPr>
      </w:pPr>
    </w:p>
    <w:p w:rsidR="00871A4C" w:rsidRPr="000935FB" w:rsidRDefault="00871A4C" w:rsidP="00871A4C">
      <w:pPr>
        <w:tabs>
          <w:tab w:val="left" w:pos="1290"/>
        </w:tabs>
        <w:rPr>
          <w:rFonts w:ascii="Bahnschrift SemiBold" w:hAnsi="Bahnschrift SemiBold"/>
          <w:u w:val="single"/>
        </w:rPr>
      </w:pPr>
      <w:r w:rsidRPr="000935FB">
        <w:rPr>
          <w:rFonts w:ascii="Bahnschrift SemiBold" w:hAnsi="Bahnschrift SemiBold"/>
          <w:u w:val="single"/>
        </w:rPr>
        <w:t xml:space="preserve">EXPERIMENTAL RESULTS </w:t>
      </w:r>
    </w:p>
    <w:p w:rsidR="00871A4C" w:rsidRDefault="00871A4C" w:rsidP="00871A4C">
      <w:pPr>
        <w:tabs>
          <w:tab w:val="left" w:pos="1290"/>
        </w:tabs>
      </w:pPr>
    </w:p>
    <w:p w:rsidR="00871A4C" w:rsidRPr="000935FB" w:rsidRDefault="00871A4C" w:rsidP="00871A4C">
      <w:pPr>
        <w:tabs>
          <w:tab w:val="left" w:pos="1290"/>
        </w:tabs>
        <w:rPr>
          <w:rFonts w:ascii="Arial Black" w:hAnsi="Arial Black"/>
          <w:sz w:val="40"/>
          <w:szCs w:val="40"/>
        </w:rPr>
      </w:pPr>
      <w:r w:rsidRPr="000935FB">
        <w:rPr>
          <w:rFonts w:ascii="Arial Black" w:hAnsi="Arial Black"/>
          <w:u w:val="single"/>
          <w:vertAlign w:val="superscript"/>
        </w:rPr>
        <w:t xml:space="preserve"> </w:t>
      </w:r>
      <w:r w:rsidRPr="000935FB">
        <w:rPr>
          <w:rFonts w:ascii="Arial Black" w:hAnsi="Arial Black"/>
          <w:sz w:val="40"/>
          <w:szCs w:val="40"/>
          <w:u w:val="single"/>
          <w:vertAlign w:val="superscript"/>
        </w:rPr>
        <w:t>Dataset Definition</w:t>
      </w:r>
      <w:r w:rsidR="000935FB">
        <w:rPr>
          <w:rFonts w:ascii="Arial Black" w:hAnsi="Arial Black"/>
          <w:sz w:val="40"/>
          <w:szCs w:val="40"/>
        </w:rPr>
        <w:t xml:space="preserve"> </w:t>
      </w:r>
    </w:p>
    <w:p w:rsidR="00871A4C" w:rsidRDefault="00871A4C" w:rsidP="00871A4C">
      <w:pPr>
        <w:tabs>
          <w:tab w:val="left" w:pos="1290"/>
        </w:tabs>
      </w:pPr>
      <w:r w:rsidRPr="00871A4C">
        <w:rPr>
          <w:rStyle w:val="Strong"/>
        </w:rPr>
        <w:lastRenderedPageBreak/>
        <w:t xml:space="preserve"> The data used in the experiments was provided from one of the most popular online e-commerce company in {Country Name}. First, standard preprocessing techniques are applied. Some of these techniques include filling in the missing values, removal of missing attributes when a major portion of the attribute values are missing and removal of irrelevant attributes. Each product/good has a timestamp which represents the date it is sold consisting of year, month, week and day information. A product can be sold several times within the same day from both same and different sellers. The demands or sales of a product are aggregated weekly. While the dataset contains 3575 instances and 17 attributes, only 1925 instances remained after the aggregation. Additionally, customers enter the company’s website and choose a product they want.</w:t>
      </w:r>
      <w:r>
        <w:t xml:space="preserve"> </w:t>
      </w:r>
    </w:p>
    <w:p w:rsidR="00871A4C" w:rsidRDefault="00FB5061" w:rsidP="00871A4C">
      <w:r>
        <w:rPr>
          <w:noProof/>
        </w:rPr>
        <mc:AlternateContent>
          <mc:Choice Requires="wpg">
            <w:drawing>
              <wp:anchor distT="0" distB="0" distL="114300" distR="114300" simplePos="0" relativeHeight="251666432" behindDoc="0" locked="0" layoutInCell="1" allowOverlap="1" wp14:anchorId="534581C5" wp14:editId="2C904014">
                <wp:simplePos x="0" y="0"/>
                <wp:positionH relativeFrom="column">
                  <wp:posOffset>3409950</wp:posOffset>
                </wp:positionH>
                <wp:positionV relativeFrom="page">
                  <wp:posOffset>2066925</wp:posOffset>
                </wp:positionV>
                <wp:extent cx="114935" cy="95250"/>
                <wp:effectExtent l="0" t="0" r="0" b="19050"/>
                <wp:wrapSquare wrapText="bothSides"/>
                <wp:docPr id="28019" name="Group 28019"/>
                <wp:cNvGraphicFramePr/>
                <a:graphic xmlns:a="http://schemas.openxmlformats.org/drawingml/2006/main">
                  <a:graphicData uri="http://schemas.microsoft.com/office/word/2010/wordprocessingGroup">
                    <wpg:wgp>
                      <wpg:cNvGrpSpPr/>
                      <wpg:grpSpPr>
                        <a:xfrm>
                          <a:off x="0" y="0"/>
                          <a:ext cx="114935" cy="95250"/>
                          <a:chOff x="0" y="0"/>
                          <a:chExt cx="2148194" cy="1331378"/>
                        </a:xfrm>
                      </wpg:grpSpPr>
                      <wps:wsp>
                        <wps:cNvPr id="1114" name="Shape 1114"/>
                        <wps:cNvSpPr/>
                        <wps:spPr>
                          <a:xfrm>
                            <a:off x="462638" y="90481"/>
                            <a:ext cx="151001" cy="151001"/>
                          </a:xfrm>
                          <a:custGeom>
                            <a:avLst/>
                            <a:gdLst/>
                            <a:ahLst/>
                            <a:cxnLst/>
                            <a:rect l="0" t="0" r="0" b="0"/>
                            <a:pathLst>
                              <a:path w="151001" h="151001">
                                <a:moveTo>
                                  <a:pt x="75500" y="0"/>
                                </a:moveTo>
                                <a:cubicBezTo>
                                  <a:pt x="117209" y="0"/>
                                  <a:pt x="151001" y="33792"/>
                                  <a:pt x="151001" y="75500"/>
                                </a:cubicBezTo>
                                <a:cubicBezTo>
                                  <a:pt x="151001" y="117208"/>
                                  <a:pt x="117209" y="151001"/>
                                  <a:pt x="75500" y="151001"/>
                                </a:cubicBezTo>
                                <a:cubicBezTo>
                                  <a:pt x="33792" y="151001"/>
                                  <a:pt x="0" y="117208"/>
                                  <a:pt x="0" y="75500"/>
                                </a:cubicBezTo>
                                <a:cubicBezTo>
                                  <a:pt x="0" y="33792"/>
                                  <a:pt x="33792" y="0"/>
                                  <a:pt x="75500" y="0"/>
                                </a:cubicBezTo>
                                <a:close/>
                              </a:path>
                            </a:pathLst>
                          </a:custGeom>
                          <a:ln w="0" cap="flat">
                            <a:miter lim="127000"/>
                          </a:ln>
                        </wps:spPr>
                        <wps:style>
                          <a:lnRef idx="0">
                            <a:srgbClr val="000000"/>
                          </a:lnRef>
                          <a:fillRef idx="1">
                            <a:srgbClr val="7B7859">
                              <a:alpha val="49803"/>
                            </a:srgbClr>
                          </a:fillRef>
                          <a:effectRef idx="0">
                            <a:scrgbClr r="0" g="0" b="0"/>
                          </a:effectRef>
                          <a:fontRef idx="none"/>
                        </wps:style>
                        <wps:bodyPr/>
                      </wps:wsp>
                      <wps:wsp>
                        <wps:cNvPr id="1117" name="Shape 1117"/>
                        <wps:cNvSpPr/>
                        <wps:spPr>
                          <a:xfrm>
                            <a:off x="462638" y="90481"/>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8"/>
                                  <a:pt x="117209" y="151001"/>
                                  <a:pt x="75500" y="151001"/>
                                </a:cubicBezTo>
                                <a:cubicBezTo>
                                  <a:pt x="33792" y="151001"/>
                                  <a:pt x="0" y="117208"/>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7" name="Picture 28827"/>
                          <pic:cNvPicPr/>
                        </pic:nvPicPr>
                        <pic:blipFill>
                          <a:blip r:embed="rId79"/>
                          <a:stretch>
                            <a:fillRect/>
                          </a:stretch>
                        </pic:blipFill>
                        <pic:spPr>
                          <a:xfrm>
                            <a:off x="453275" y="80434"/>
                            <a:ext cx="155575" cy="155575"/>
                          </a:xfrm>
                          <a:prstGeom prst="rect">
                            <a:avLst/>
                          </a:prstGeom>
                        </pic:spPr>
                      </pic:pic>
                      <wps:wsp>
                        <wps:cNvPr id="1120" name="Shape 1120"/>
                        <wps:cNvSpPr/>
                        <wps:spPr>
                          <a:xfrm>
                            <a:off x="456509" y="84353"/>
                            <a:ext cx="151001" cy="151001"/>
                          </a:xfrm>
                          <a:custGeom>
                            <a:avLst/>
                            <a:gdLst/>
                            <a:ahLst/>
                            <a:cxnLst/>
                            <a:rect l="0" t="0" r="0" b="0"/>
                            <a:pathLst>
                              <a:path w="151001" h="151001">
                                <a:moveTo>
                                  <a:pt x="0" y="75500"/>
                                </a:moveTo>
                                <a:cubicBezTo>
                                  <a:pt x="0" y="33792"/>
                                  <a:pt x="33792"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21" name="Shape 1121"/>
                        <wps:cNvSpPr/>
                        <wps:spPr>
                          <a:xfrm>
                            <a:off x="320064" y="235353"/>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2" name="Shape 1122"/>
                        <wps:cNvSpPr/>
                        <wps:spPr>
                          <a:xfrm>
                            <a:off x="305508" y="474537"/>
                            <a:ext cx="30728" cy="32601"/>
                          </a:xfrm>
                          <a:custGeom>
                            <a:avLst/>
                            <a:gdLst/>
                            <a:ahLst/>
                            <a:cxnLst/>
                            <a:rect l="0" t="0" r="0" b="0"/>
                            <a:pathLst>
                              <a:path w="30728" h="32601">
                                <a:moveTo>
                                  <a:pt x="7703" y="0"/>
                                </a:moveTo>
                                <a:cubicBezTo>
                                  <a:pt x="11917" y="9661"/>
                                  <a:pt x="20429" y="16769"/>
                                  <a:pt x="30728" y="19195"/>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23" name="Shape 1123"/>
                        <wps:cNvSpPr/>
                        <wps:spPr>
                          <a:xfrm>
                            <a:off x="532009" y="235353"/>
                            <a:ext cx="163811" cy="252761"/>
                          </a:xfrm>
                          <a:custGeom>
                            <a:avLst/>
                            <a:gdLst/>
                            <a:ahLst/>
                            <a:cxnLst/>
                            <a:rect l="0" t="0" r="0" b="0"/>
                            <a:pathLst>
                              <a:path w="163811" h="252761">
                                <a:moveTo>
                                  <a:pt x="0" y="0"/>
                                </a:moveTo>
                                <a:lnTo>
                                  <a:pt x="163811" y="252761"/>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5" name="Shape 1125"/>
                        <wps:cNvSpPr/>
                        <wps:spPr>
                          <a:xfrm>
                            <a:off x="236179" y="513266"/>
                            <a:ext cx="150958" cy="151001"/>
                          </a:xfrm>
                          <a:custGeom>
                            <a:avLst/>
                            <a:gdLst/>
                            <a:ahLst/>
                            <a:cxnLst/>
                            <a:rect l="0" t="0" r="0" b="0"/>
                            <a:pathLst>
                              <a:path w="150958" h="151001">
                                <a:moveTo>
                                  <a:pt x="75457" y="0"/>
                                </a:moveTo>
                                <a:cubicBezTo>
                                  <a:pt x="117166" y="0"/>
                                  <a:pt x="150958" y="33792"/>
                                  <a:pt x="150958" y="75500"/>
                                </a:cubicBezTo>
                                <a:cubicBezTo>
                                  <a:pt x="150958" y="117209"/>
                                  <a:pt x="117166" y="151001"/>
                                  <a:pt x="75457" y="151001"/>
                                </a:cubicBezTo>
                                <a:cubicBezTo>
                                  <a:pt x="33792" y="151001"/>
                                  <a:pt x="0" y="117209"/>
                                  <a:pt x="0" y="75500"/>
                                </a:cubicBezTo>
                                <a:cubicBezTo>
                                  <a:pt x="0" y="33792"/>
                                  <a:pt x="33792" y="0"/>
                                  <a:pt x="75457"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28" name="Shape 1128"/>
                        <wps:cNvSpPr/>
                        <wps:spPr>
                          <a:xfrm>
                            <a:off x="236179" y="513266"/>
                            <a:ext cx="150958" cy="151001"/>
                          </a:xfrm>
                          <a:custGeom>
                            <a:avLst/>
                            <a:gdLst/>
                            <a:ahLst/>
                            <a:cxnLst/>
                            <a:rect l="0" t="0" r="0" b="0"/>
                            <a:pathLst>
                              <a:path w="150958" h="151001">
                                <a:moveTo>
                                  <a:pt x="0" y="75500"/>
                                </a:moveTo>
                                <a:cubicBezTo>
                                  <a:pt x="0" y="33792"/>
                                  <a:pt x="33792" y="0"/>
                                  <a:pt x="75457" y="0"/>
                                </a:cubicBezTo>
                                <a:cubicBezTo>
                                  <a:pt x="117166" y="0"/>
                                  <a:pt x="150958" y="33792"/>
                                  <a:pt x="150958" y="75500"/>
                                </a:cubicBezTo>
                                <a:cubicBezTo>
                                  <a:pt x="150958" y="75500"/>
                                  <a:pt x="150958" y="75500"/>
                                  <a:pt x="150958" y="75500"/>
                                </a:cubicBezTo>
                                <a:cubicBezTo>
                                  <a:pt x="150958" y="117209"/>
                                  <a:pt x="117166" y="151001"/>
                                  <a:pt x="75457"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8" name="Picture 28828"/>
                          <pic:cNvPicPr/>
                        </pic:nvPicPr>
                        <pic:blipFill>
                          <a:blip r:embed="rId80"/>
                          <a:stretch>
                            <a:fillRect/>
                          </a:stretch>
                        </pic:blipFill>
                        <pic:spPr>
                          <a:xfrm>
                            <a:off x="224675" y="502709"/>
                            <a:ext cx="158750" cy="155575"/>
                          </a:xfrm>
                          <a:prstGeom prst="rect">
                            <a:avLst/>
                          </a:prstGeom>
                        </pic:spPr>
                      </pic:pic>
                      <wps:wsp>
                        <wps:cNvPr id="1131" name="Shape 1131"/>
                        <wps:cNvSpPr/>
                        <wps:spPr>
                          <a:xfrm>
                            <a:off x="230051" y="507138"/>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458"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32" name="Shape 1132"/>
                        <wps:cNvSpPr/>
                        <wps:spPr>
                          <a:xfrm>
                            <a:off x="93558" y="658139"/>
                            <a:ext cx="211950" cy="254335"/>
                          </a:xfrm>
                          <a:custGeom>
                            <a:avLst/>
                            <a:gdLst/>
                            <a:ahLst/>
                            <a:cxnLst/>
                            <a:rect l="0" t="0" r="0" b="0"/>
                            <a:pathLst>
                              <a:path w="211950" h="254335">
                                <a:moveTo>
                                  <a:pt x="211950" y="0"/>
                                </a:moveTo>
                                <a:lnTo>
                                  <a:pt x="0" y="254335"/>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3" name="Shape 1133"/>
                        <wps:cNvSpPr/>
                        <wps:spPr>
                          <a:xfrm>
                            <a:off x="79041" y="897322"/>
                            <a:ext cx="30690" cy="32601"/>
                          </a:xfrm>
                          <a:custGeom>
                            <a:avLst/>
                            <a:gdLst/>
                            <a:ahLst/>
                            <a:cxnLst/>
                            <a:rect l="0" t="0" r="0" b="0"/>
                            <a:pathLst>
                              <a:path w="30690" h="32601">
                                <a:moveTo>
                                  <a:pt x="7669" y="0"/>
                                </a:moveTo>
                                <a:cubicBezTo>
                                  <a:pt x="11895" y="9661"/>
                                  <a:pt x="20424" y="16769"/>
                                  <a:pt x="30690" y="19152"/>
                                </a:cubicBezTo>
                                <a:lnTo>
                                  <a:pt x="0" y="32601"/>
                                </a:lnTo>
                                <a:lnTo>
                                  <a:pt x="7669" y="0"/>
                                </a:lnTo>
                                <a:close/>
                              </a:path>
                            </a:pathLst>
                          </a:custGeom>
                          <a:ln w="0" cap="rnd">
                            <a:round/>
                          </a:ln>
                        </wps:spPr>
                        <wps:style>
                          <a:lnRef idx="0">
                            <a:srgbClr val="000000"/>
                          </a:lnRef>
                          <a:fillRef idx="1">
                            <a:srgbClr val="7B7859"/>
                          </a:fillRef>
                          <a:effectRef idx="0">
                            <a:scrgbClr r="0" g="0" b="0"/>
                          </a:effectRef>
                          <a:fontRef idx="none"/>
                        </wps:style>
                        <wps:bodyPr/>
                      </wps:wsp>
                      <wps:wsp>
                        <wps:cNvPr id="1134" name="Shape 1134"/>
                        <wps:cNvSpPr/>
                        <wps:spPr>
                          <a:xfrm>
                            <a:off x="305508" y="658139"/>
                            <a:ext cx="163854" cy="252760"/>
                          </a:xfrm>
                          <a:custGeom>
                            <a:avLst/>
                            <a:gdLst/>
                            <a:ahLst/>
                            <a:cxnLst/>
                            <a:rect l="0" t="0" r="0" b="0"/>
                            <a:pathLst>
                              <a:path w="163854" h="252760">
                                <a:moveTo>
                                  <a:pt x="0" y="0"/>
                                </a:moveTo>
                                <a:lnTo>
                                  <a:pt x="163854"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5" name="Shape 1135"/>
                        <wps:cNvSpPr/>
                        <wps:spPr>
                          <a:xfrm>
                            <a:off x="452806" y="896641"/>
                            <a:ext cx="28898" cy="33281"/>
                          </a:xfrm>
                          <a:custGeom>
                            <a:avLst/>
                            <a:gdLst/>
                            <a:ahLst/>
                            <a:cxnLst/>
                            <a:rect l="0" t="0" r="0" b="0"/>
                            <a:pathLst>
                              <a:path w="28898" h="33281">
                                <a:moveTo>
                                  <a:pt x="25153" y="0"/>
                                </a:moveTo>
                                <a:lnTo>
                                  <a:pt x="28898"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36" name="Shape 1136"/>
                        <wps:cNvSpPr/>
                        <wps:spPr>
                          <a:xfrm>
                            <a:off x="1570885" y="91715"/>
                            <a:ext cx="151001" cy="151001"/>
                          </a:xfrm>
                          <a:custGeom>
                            <a:avLst/>
                            <a:gdLst/>
                            <a:ahLst/>
                            <a:cxnLst/>
                            <a:rect l="0" t="0" r="0" b="0"/>
                            <a:pathLst>
                              <a:path w="151001" h="151001">
                                <a:moveTo>
                                  <a:pt x="75500" y="0"/>
                                </a:moveTo>
                                <a:cubicBezTo>
                                  <a:pt x="117209" y="0"/>
                                  <a:pt x="151001" y="33792"/>
                                  <a:pt x="151001" y="75500"/>
                                </a:cubicBezTo>
                                <a:cubicBezTo>
                                  <a:pt x="151001" y="117209"/>
                                  <a:pt x="117209" y="151001"/>
                                  <a:pt x="75500" y="151001"/>
                                </a:cubicBezTo>
                                <a:cubicBezTo>
                                  <a:pt x="33835" y="151001"/>
                                  <a:pt x="0" y="117209"/>
                                  <a:pt x="0" y="75500"/>
                                </a:cubicBezTo>
                                <a:cubicBezTo>
                                  <a:pt x="0" y="33792"/>
                                  <a:pt x="33835"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39" name="Shape 1139"/>
                        <wps:cNvSpPr/>
                        <wps:spPr>
                          <a:xfrm>
                            <a:off x="1570885" y="91715"/>
                            <a:ext cx="151001" cy="151001"/>
                          </a:xfrm>
                          <a:custGeom>
                            <a:avLst/>
                            <a:gdLst/>
                            <a:ahLst/>
                            <a:cxnLst/>
                            <a:rect l="0" t="0" r="0" b="0"/>
                            <a:pathLst>
                              <a:path w="151001" h="151001">
                                <a:moveTo>
                                  <a:pt x="0" y="75500"/>
                                </a:moveTo>
                                <a:cubicBezTo>
                                  <a:pt x="0" y="33792"/>
                                  <a:pt x="33835"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835"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2" name="Picture 28832"/>
                          <pic:cNvPicPr/>
                        </pic:nvPicPr>
                        <pic:blipFill>
                          <a:blip r:embed="rId81"/>
                          <a:stretch>
                            <a:fillRect/>
                          </a:stretch>
                        </pic:blipFill>
                        <pic:spPr>
                          <a:xfrm>
                            <a:off x="1561350" y="80434"/>
                            <a:ext cx="155575" cy="158750"/>
                          </a:xfrm>
                          <a:prstGeom prst="rect">
                            <a:avLst/>
                          </a:prstGeom>
                        </pic:spPr>
                      </pic:pic>
                      <wps:wsp>
                        <wps:cNvPr id="1142" name="Shape 1142"/>
                        <wps:cNvSpPr/>
                        <wps:spPr>
                          <a:xfrm>
                            <a:off x="1564756" y="85587"/>
                            <a:ext cx="151001" cy="151001"/>
                          </a:xfrm>
                          <a:custGeom>
                            <a:avLst/>
                            <a:gdLst/>
                            <a:ahLst/>
                            <a:cxnLst/>
                            <a:rect l="0" t="0" r="0" b="0"/>
                            <a:pathLst>
                              <a:path w="151001" h="151001">
                                <a:moveTo>
                                  <a:pt x="0" y="75500"/>
                                </a:moveTo>
                                <a:cubicBezTo>
                                  <a:pt x="0" y="33792"/>
                                  <a:pt x="33834"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834"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43" name="Shape 1143"/>
                        <wps:cNvSpPr/>
                        <wps:spPr>
                          <a:xfrm>
                            <a:off x="1428311" y="236588"/>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4" name="Shape 1144"/>
                        <wps:cNvSpPr/>
                        <wps:spPr>
                          <a:xfrm>
                            <a:off x="1413798" y="475772"/>
                            <a:ext cx="30685" cy="32600"/>
                          </a:xfrm>
                          <a:custGeom>
                            <a:avLst/>
                            <a:gdLst/>
                            <a:ahLst/>
                            <a:cxnLst/>
                            <a:rect l="0" t="0" r="0" b="0"/>
                            <a:pathLst>
                              <a:path w="30685" h="32600">
                                <a:moveTo>
                                  <a:pt x="7660" y="0"/>
                                </a:moveTo>
                                <a:cubicBezTo>
                                  <a:pt x="11874" y="9661"/>
                                  <a:pt x="20386" y="16768"/>
                                  <a:pt x="30685" y="19194"/>
                                </a:cubicBezTo>
                                <a:lnTo>
                                  <a:pt x="0" y="32600"/>
                                </a:lnTo>
                                <a:lnTo>
                                  <a:pt x="7660" y="0"/>
                                </a:lnTo>
                                <a:close/>
                              </a:path>
                            </a:pathLst>
                          </a:custGeom>
                          <a:ln w="0" cap="rnd">
                            <a:round/>
                          </a:ln>
                        </wps:spPr>
                        <wps:style>
                          <a:lnRef idx="0">
                            <a:srgbClr val="000000"/>
                          </a:lnRef>
                          <a:fillRef idx="1">
                            <a:srgbClr val="7B7859"/>
                          </a:fillRef>
                          <a:effectRef idx="0">
                            <a:scrgbClr r="0" g="0" b="0"/>
                          </a:effectRef>
                          <a:fontRef idx="none"/>
                        </wps:style>
                        <wps:bodyPr/>
                      </wps:wsp>
                      <wps:wsp>
                        <wps:cNvPr id="1145" name="Shape 1145"/>
                        <wps:cNvSpPr/>
                        <wps:spPr>
                          <a:xfrm>
                            <a:off x="1640257" y="236588"/>
                            <a:ext cx="139978" cy="251952"/>
                          </a:xfrm>
                          <a:custGeom>
                            <a:avLst/>
                            <a:gdLst/>
                            <a:ahLst/>
                            <a:cxnLst/>
                            <a:rect l="0" t="0" r="0" b="0"/>
                            <a:pathLst>
                              <a:path w="139978" h="251952">
                                <a:moveTo>
                                  <a:pt x="0" y="0"/>
                                </a:moveTo>
                                <a:lnTo>
                                  <a:pt x="139978" y="251952"/>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6" name="Shape 1146"/>
                        <wps:cNvSpPr/>
                        <wps:spPr>
                          <a:xfrm>
                            <a:off x="1763594" y="474920"/>
                            <a:ext cx="27663" cy="33452"/>
                          </a:xfrm>
                          <a:custGeom>
                            <a:avLst/>
                            <a:gdLst/>
                            <a:ahLst/>
                            <a:cxnLst/>
                            <a:rect l="0" t="0" r="0" b="0"/>
                            <a:pathLst>
                              <a:path w="27663" h="33452">
                                <a:moveTo>
                                  <a:pt x="26217" y="0"/>
                                </a:moveTo>
                                <a:lnTo>
                                  <a:pt x="27663" y="33452"/>
                                </a:lnTo>
                                <a:lnTo>
                                  <a:pt x="0" y="14556"/>
                                </a:lnTo>
                                <a:cubicBezTo>
                                  <a:pt x="10555" y="14087"/>
                                  <a:pt x="20258" y="8682"/>
                                  <a:pt x="26217" y="0"/>
                                </a:cubicBezTo>
                                <a:close/>
                              </a:path>
                            </a:pathLst>
                          </a:custGeom>
                          <a:ln w="0" cap="rnd">
                            <a:round/>
                          </a:ln>
                        </wps:spPr>
                        <wps:style>
                          <a:lnRef idx="0">
                            <a:srgbClr val="000000"/>
                          </a:lnRef>
                          <a:fillRef idx="1">
                            <a:srgbClr val="7B7859"/>
                          </a:fillRef>
                          <a:effectRef idx="0">
                            <a:scrgbClr r="0" g="0" b="0"/>
                          </a:effectRef>
                          <a:fontRef idx="none"/>
                        </wps:style>
                        <wps:bodyPr/>
                      </wps:wsp>
                      <wps:wsp>
                        <wps:cNvPr id="1147" name="Shape 1147"/>
                        <wps:cNvSpPr/>
                        <wps:spPr>
                          <a:xfrm>
                            <a:off x="1344427" y="514501"/>
                            <a:ext cx="150958" cy="151001"/>
                          </a:xfrm>
                          <a:custGeom>
                            <a:avLst/>
                            <a:gdLst/>
                            <a:ahLst/>
                            <a:cxnLst/>
                            <a:rect l="0" t="0" r="0" b="0"/>
                            <a:pathLst>
                              <a:path w="150958" h="151001">
                                <a:moveTo>
                                  <a:pt x="75500" y="0"/>
                                </a:moveTo>
                                <a:cubicBezTo>
                                  <a:pt x="117166" y="0"/>
                                  <a:pt x="150958" y="33792"/>
                                  <a:pt x="150958" y="75500"/>
                                </a:cubicBezTo>
                                <a:cubicBezTo>
                                  <a:pt x="150958" y="117209"/>
                                  <a:pt x="117166"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0" name="Shape 1150"/>
                        <wps:cNvSpPr/>
                        <wps:spPr>
                          <a:xfrm>
                            <a:off x="1344427" y="514501"/>
                            <a:ext cx="150958" cy="151001"/>
                          </a:xfrm>
                          <a:custGeom>
                            <a:avLst/>
                            <a:gdLst/>
                            <a:ahLst/>
                            <a:cxnLst/>
                            <a:rect l="0" t="0" r="0" b="0"/>
                            <a:pathLst>
                              <a:path w="150958" h="151001">
                                <a:moveTo>
                                  <a:pt x="0" y="75500"/>
                                </a:moveTo>
                                <a:cubicBezTo>
                                  <a:pt x="0" y="33792"/>
                                  <a:pt x="33792" y="0"/>
                                  <a:pt x="75500"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0" name="Picture 28830"/>
                          <pic:cNvPicPr/>
                        </pic:nvPicPr>
                        <pic:blipFill>
                          <a:blip r:embed="rId82"/>
                          <a:stretch>
                            <a:fillRect/>
                          </a:stretch>
                        </pic:blipFill>
                        <pic:spPr>
                          <a:xfrm>
                            <a:off x="1332750" y="502709"/>
                            <a:ext cx="158750" cy="158750"/>
                          </a:xfrm>
                          <a:prstGeom prst="rect">
                            <a:avLst/>
                          </a:prstGeom>
                        </pic:spPr>
                      </pic:pic>
                      <wps:wsp>
                        <wps:cNvPr id="1153" name="Shape 1153"/>
                        <wps:cNvSpPr/>
                        <wps:spPr>
                          <a:xfrm>
                            <a:off x="1338298" y="508372"/>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54" name="Shape 1154"/>
                        <wps:cNvSpPr/>
                        <wps:spPr>
                          <a:xfrm>
                            <a:off x="1201810" y="659373"/>
                            <a:ext cx="211989" cy="254378"/>
                          </a:xfrm>
                          <a:custGeom>
                            <a:avLst/>
                            <a:gdLst/>
                            <a:ahLst/>
                            <a:cxnLst/>
                            <a:rect l="0" t="0" r="0" b="0"/>
                            <a:pathLst>
                              <a:path w="211989" h="254378">
                                <a:moveTo>
                                  <a:pt x="211989"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55" name="Shape 1155"/>
                        <wps:cNvSpPr/>
                        <wps:spPr>
                          <a:xfrm>
                            <a:off x="1187297" y="898557"/>
                            <a:ext cx="30685" cy="32601"/>
                          </a:xfrm>
                          <a:custGeom>
                            <a:avLst/>
                            <a:gdLst/>
                            <a:ahLst/>
                            <a:cxnLst/>
                            <a:rect l="0" t="0" r="0" b="0"/>
                            <a:pathLst>
                              <a:path w="30685" h="32601">
                                <a:moveTo>
                                  <a:pt x="7661" y="0"/>
                                </a:moveTo>
                                <a:cubicBezTo>
                                  <a:pt x="11874" y="9661"/>
                                  <a:pt x="20429" y="16768"/>
                                  <a:pt x="30685" y="19152"/>
                                </a:cubicBezTo>
                                <a:lnTo>
                                  <a:pt x="0" y="32601"/>
                                </a:lnTo>
                                <a:lnTo>
                                  <a:pt x="7661" y="0"/>
                                </a:lnTo>
                                <a:close/>
                              </a:path>
                            </a:pathLst>
                          </a:custGeom>
                          <a:ln w="0" cap="rnd">
                            <a:round/>
                          </a:ln>
                        </wps:spPr>
                        <wps:style>
                          <a:lnRef idx="0">
                            <a:srgbClr val="000000"/>
                          </a:lnRef>
                          <a:fillRef idx="1">
                            <a:srgbClr val="7B7859"/>
                          </a:fillRef>
                          <a:effectRef idx="0">
                            <a:scrgbClr r="0" g="0" b="0"/>
                          </a:effectRef>
                          <a:fontRef idx="none"/>
                        </wps:style>
                        <wps:bodyPr/>
                      </wps:wsp>
                      <wps:wsp>
                        <wps:cNvPr id="1156" name="Shape 1156"/>
                        <wps:cNvSpPr/>
                        <wps:spPr>
                          <a:xfrm>
                            <a:off x="1721886" y="514501"/>
                            <a:ext cx="151001" cy="151001"/>
                          </a:xfrm>
                          <a:custGeom>
                            <a:avLst/>
                            <a:gdLst/>
                            <a:ahLst/>
                            <a:cxnLst/>
                            <a:rect l="0" t="0" r="0" b="0"/>
                            <a:pathLst>
                              <a:path w="151001" h="151001">
                                <a:moveTo>
                                  <a:pt x="75500" y="0"/>
                                </a:moveTo>
                                <a:cubicBezTo>
                                  <a:pt x="117208" y="0"/>
                                  <a:pt x="151001" y="33792"/>
                                  <a:pt x="151001" y="75500"/>
                                </a:cubicBezTo>
                                <a:cubicBezTo>
                                  <a:pt x="151001" y="117209"/>
                                  <a:pt x="117208" y="151001"/>
                                  <a:pt x="75500" y="151001"/>
                                </a:cubicBezTo>
                                <a:cubicBezTo>
                                  <a:pt x="33793" y="151001"/>
                                  <a:pt x="0" y="117209"/>
                                  <a:pt x="0" y="75500"/>
                                </a:cubicBezTo>
                                <a:cubicBezTo>
                                  <a:pt x="0" y="33792"/>
                                  <a:pt x="33793"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9" name="Shape 1159"/>
                        <wps:cNvSpPr/>
                        <wps:spPr>
                          <a:xfrm>
                            <a:off x="1721886" y="514501"/>
                            <a:ext cx="151001" cy="151001"/>
                          </a:xfrm>
                          <a:custGeom>
                            <a:avLst/>
                            <a:gdLst/>
                            <a:ahLst/>
                            <a:cxnLst/>
                            <a:rect l="0" t="0" r="0" b="0"/>
                            <a:pathLst>
                              <a:path w="151001" h="151001">
                                <a:moveTo>
                                  <a:pt x="0" y="75500"/>
                                </a:moveTo>
                                <a:cubicBezTo>
                                  <a:pt x="0" y="33792"/>
                                  <a:pt x="33793"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3"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1" name="Picture 28831"/>
                          <pic:cNvPicPr/>
                        </pic:nvPicPr>
                        <pic:blipFill>
                          <a:blip r:embed="rId83"/>
                          <a:stretch>
                            <a:fillRect/>
                          </a:stretch>
                        </pic:blipFill>
                        <pic:spPr>
                          <a:xfrm>
                            <a:off x="1710575" y="502709"/>
                            <a:ext cx="158750" cy="158750"/>
                          </a:xfrm>
                          <a:prstGeom prst="rect">
                            <a:avLst/>
                          </a:prstGeom>
                        </pic:spPr>
                      </pic:pic>
                      <wps:wsp>
                        <wps:cNvPr id="1162" name="Shape 1162"/>
                        <wps:cNvSpPr/>
                        <wps:spPr>
                          <a:xfrm>
                            <a:off x="1715757" y="508372"/>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63" name="Shape 1163"/>
                        <wps:cNvSpPr/>
                        <wps:spPr>
                          <a:xfrm>
                            <a:off x="1791257" y="659373"/>
                            <a:ext cx="163811" cy="252760"/>
                          </a:xfrm>
                          <a:custGeom>
                            <a:avLst/>
                            <a:gdLst/>
                            <a:ahLst/>
                            <a:cxnLst/>
                            <a:rect l="0" t="0" r="0" b="0"/>
                            <a:pathLst>
                              <a:path w="163811" h="252760">
                                <a:moveTo>
                                  <a:pt x="0" y="0"/>
                                </a:moveTo>
                                <a:lnTo>
                                  <a:pt x="163811"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4" name="Shape 1164"/>
                        <wps:cNvSpPr/>
                        <wps:spPr>
                          <a:xfrm>
                            <a:off x="1938555" y="897876"/>
                            <a:ext cx="28856" cy="33281"/>
                          </a:xfrm>
                          <a:custGeom>
                            <a:avLst/>
                            <a:gdLst/>
                            <a:ahLst/>
                            <a:cxnLst/>
                            <a:rect l="0" t="0" r="0" b="0"/>
                            <a:pathLst>
                              <a:path w="28856" h="33281">
                                <a:moveTo>
                                  <a:pt x="25153" y="0"/>
                                </a:moveTo>
                                <a:lnTo>
                                  <a:pt x="28856"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65" name="Shape 1165"/>
                        <wps:cNvSpPr/>
                        <wps:spPr>
                          <a:xfrm>
                            <a:off x="1579269" y="659373"/>
                            <a:ext cx="211988" cy="254378"/>
                          </a:xfrm>
                          <a:custGeom>
                            <a:avLst/>
                            <a:gdLst/>
                            <a:ahLst/>
                            <a:cxnLst/>
                            <a:rect l="0" t="0" r="0" b="0"/>
                            <a:pathLst>
                              <a:path w="211988" h="254378">
                                <a:moveTo>
                                  <a:pt x="211988"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6" name="Shape 1166"/>
                        <wps:cNvSpPr/>
                        <wps:spPr>
                          <a:xfrm>
                            <a:off x="1564756" y="898557"/>
                            <a:ext cx="30685" cy="32601"/>
                          </a:xfrm>
                          <a:custGeom>
                            <a:avLst/>
                            <a:gdLst/>
                            <a:ahLst/>
                            <a:cxnLst/>
                            <a:rect l="0" t="0" r="0" b="0"/>
                            <a:pathLst>
                              <a:path w="30685" h="32601">
                                <a:moveTo>
                                  <a:pt x="7703" y="0"/>
                                </a:moveTo>
                                <a:cubicBezTo>
                                  <a:pt x="11916" y="9661"/>
                                  <a:pt x="20428" y="16768"/>
                                  <a:pt x="30685" y="19152"/>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67" name="Shape 1167"/>
                        <wps:cNvSpPr/>
                        <wps:spPr>
                          <a:xfrm>
                            <a:off x="1117925" y="937286"/>
                            <a:ext cx="151000" cy="151001"/>
                          </a:xfrm>
                          <a:custGeom>
                            <a:avLst/>
                            <a:gdLst/>
                            <a:ahLst/>
                            <a:cxnLst/>
                            <a:rect l="0" t="0" r="0" b="0"/>
                            <a:pathLst>
                              <a:path w="151000" h="151001">
                                <a:moveTo>
                                  <a:pt x="75500" y="0"/>
                                </a:moveTo>
                                <a:cubicBezTo>
                                  <a:pt x="117208" y="0"/>
                                  <a:pt x="151000" y="33792"/>
                                  <a:pt x="151000" y="75500"/>
                                </a:cubicBezTo>
                                <a:cubicBezTo>
                                  <a:pt x="151000" y="117209"/>
                                  <a:pt x="117208"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70" name="Shape 1170"/>
                        <wps:cNvSpPr/>
                        <wps:spPr>
                          <a:xfrm>
                            <a:off x="1117925" y="937286"/>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9" name="Picture 28829"/>
                          <pic:cNvPicPr/>
                        </pic:nvPicPr>
                        <pic:blipFill>
                          <a:blip r:embed="rId84"/>
                          <a:stretch>
                            <a:fillRect/>
                          </a:stretch>
                        </pic:blipFill>
                        <pic:spPr>
                          <a:xfrm>
                            <a:off x="1107325" y="928159"/>
                            <a:ext cx="155575" cy="155575"/>
                          </a:xfrm>
                          <a:prstGeom prst="rect">
                            <a:avLst/>
                          </a:prstGeom>
                        </pic:spPr>
                      </pic:pic>
                      <wps:wsp>
                        <wps:cNvPr id="1173" name="Shape 1173"/>
                        <wps:cNvSpPr/>
                        <wps:spPr>
                          <a:xfrm>
                            <a:off x="1111797" y="931157"/>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74" name="Rectangle 1174"/>
                        <wps:cNvSpPr/>
                        <wps:spPr>
                          <a:xfrm>
                            <a:off x="447529" y="12981"/>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75" name="Rectangle 1175"/>
                        <wps:cNvSpPr/>
                        <wps:spPr>
                          <a:xfrm>
                            <a:off x="469657" y="12981"/>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176" name="Rectangle 1176"/>
                        <wps:cNvSpPr/>
                        <wps:spPr>
                          <a:xfrm>
                            <a:off x="492836" y="12981"/>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77" name="Rectangle 1177"/>
                        <wps:cNvSpPr/>
                        <wps:spPr>
                          <a:xfrm>
                            <a:off x="524496" y="12981"/>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178" name="Rectangle 1178"/>
                        <wps:cNvSpPr/>
                        <wps:spPr>
                          <a:xfrm>
                            <a:off x="549275" y="12981"/>
                            <a:ext cx="3405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179" name="Rectangle 1179"/>
                        <wps:cNvSpPr/>
                        <wps:spPr>
                          <a:xfrm>
                            <a:off x="574877"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0" name="Rectangle 1180"/>
                        <wps:cNvSpPr/>
                        <wps:spPr>
                          <a:xfrm>
                            <a:off x="585464" y="12981"/>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181" name="Rectangle 1181"/>
                        <wps:cNvSpPr/>
                        <wps:spPr>
                          <a:xfrm>
                            <a:off x="608781"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2" name="Rectangle 1182"/>
                        <wps:cNvSpPr/>
                        <wps:spPr>
                          <a:xfrm>
                            <a:off x="619384"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183" name="Rectangle 1183"/>
                        <wps:cNvSpPr/>
                        <wps:spPr>
                          <a:xfrm>
                            <a:off x="643112"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184" name="Rectangle 1184"/>
                        <wps:cNvSpPr/>
                        <wps:spPr>
                          <a:xfrm rot="-2699999">
                            <a:off x="319045" y="355984"/>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185" name="Rectangle 1185"/>
                        <wps:cNvSpPr/>
                        <wps:spPr>
                          <a:xfrm rot="-2699999">
                            <a:off x="336536" y="339491"/>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186" name="Rectangle 1186"/>
                        <wps:cNvSpPr/>
                        <wps:spPr>
                          <a:xfrm rot="-2699999">
                            <a:off x="352820" y="323674"/>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87" name="Rectangle 1187"/>
                        <wps:cNvSpPr/>
                        <wps:spPr>
                          <a:xfrm rot="3600004">
                            <a:off x="602623" y="301212"/>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188" name="Rectangle 1188"/>
                        <wps:cNvSpPr/>
                        <wps:spPr>
                          <a:xfrm rot="3600004">
                            <a:off x="617778" y="328377"/>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89" name="Rectangle 1189"/>
                        <wps:cNvSpPr/>
                        <wps:spPr>
                          <a:xfrm>
                            <a:off x="59746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0" name="Rectangle 1190"/>
                        <wps:cNvSpPr/>
                        <wps:spPr>
                          <a:xfrm>
                            <a:off x="608049"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1" name="Rectangle 1191"/>
                        <wps:cNvSpPr/>
                        <wps:spPr>
                          <a:xfrm>
                            <a:off x="61863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2" name="Rectangle 1192"/>
                        <wps:cNvSpPr/>
                        <wps:spPr>
                          <a:xfrm>
                            <a:off x="62921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3" name="Rectangle 1193"/>
                        <wps:cNvSpPr/>
                        <wps:spPr>
                          <a:xfrm>
                            <a:off x="639800"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4" name="Rectangle 1194"/>
                        <wps:cNvSpPr/>
                        <wps:spPr>
                          <a:xfrm>
                            <a:off x="65038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5" name="Rectangle 1195"/>
                        <wps:cNvSpPr/>
                        <wps:spPr>
                          <a:xfrm>
                            <a:off x="6609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5" name="Rectangle 28015"/>
                        <wps:cNvSpPr/>
                        <wps:spPr>
                          <a:xfrm>
                            <a:off x="67155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6" name="Rectangle 28016"/>
                        <wps:cNvSpPr/>
                        <wps:spPr>
                          <a:xfrm>
                            <a:off x="682134"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7" name="Rectangle 28017"/>
                        <wps:cNvSpPr/>
                        <wps:spPr>
                          <a:xfrm>
                            <a:off x="692717"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8" name="Rectangle 28018"/>
                        <wps:cNvSpPr/>
                        <wps:spPr>
                          <a:xfrm>
                            <a:off x="70330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0" name="Rectangle 1200"/>
                        <wps:cNvSpPr/>
                        <wps:spPr>
                          <a:xfrm>
                            <a:off x="71388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1" name="Rectangle 1201"/>
                        <wps:cNvSpPr/>
                        <wps:spPr>
                          <a:xfrm>
                            <a:off x="7244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2" name="Rectangle 1202"/>
                        <wps:cNvSpPr/>
                        <wps:spPr>
                          <a:xfrm>
                            <a:off x="735051"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3" name="Rectangle 1203"/>
                        <wps:cNvSpPr/>
                        <wps:spPr>
                          <a:xfrm>
                            <a:off x="74563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4" name="Rectangle 1204"/>
                        <wps:cNvSpPr/>
                        <wps:spPr>
                          <a:xfrm>
                            <a:off x="75621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5" name="Rectangle 1205"/>
                        <wps:cNvSpPr/>
                        <wps:spPr>
                          <a:xfrm>
                            <a:off x="4678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6" name="Rectangle 1206"/>
                        <wps:cNvSpPr/>
                        <wps:spPr>
                          <a:xfrm>
                            <a:off x="4784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7" name="Rectangle 1207"/>
                        <wps:cNvSpPr/>
                        <wps:spPr>
                          <a:xfrm>
                            <a:off x="4890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8" name="Rectangle 1208"/>
                        <wps:cNvSpPr/>
                        <wps:spPr>
                          <a:xfrm>
                            <a:off x="4996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9" name="Rectangle 1209"/>
                        <wps:cNvSpPr/>
                        <wps:spPr>
                          <a:xfrm>
                            <a:off x="51020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0" name="Rectangle 1210"/>
                        <wps:cNvSpPr/>
                        <wps:spPr>
                          <a:xfrm>
                            <a:off x="5207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1" name="Rectangle 1211"/>
                        <wps:cNvSpPr/>
                        <wps:spPr>
                          <a:xfrm>
                            <a:off x="5313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2" name="Rectangle 1212"/>
                        <wps:cNvSpPr/>
                        <wps:spPr>
                          <a:xfrm>
                            <a:off x="5419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3" name="Rectangle 1213"/>
                        <wps:cNvSpPr/>
                        <wps:spPr>
                          <a:xfrm>
                            <a:off x="5525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4" name="Rectangle 1214"/>
                        <wps:cNvSpPr/>
                        <wps:spPr>
                          <a:xfrm>
                            <a:off x="5631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5" name="Rectangle 1215"/>
                        <wps:cNvSpPr/>
                        <wps:spPr>
                          <a:xfrm>
                            <a:off x="5737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6" name="Rectangle 1216"/>
                        <wps:cNvSpPr/>
                        <wps:spPr>
                          <a:xfrm>
                            <a:off x="5842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7" name="Rectangle 1217"/>
                        <wps:cNvSpPr/>
                        <wps:spPr>
                          <a:xfrm>
                            <a:off x="5948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8" name="Rectangle 1218"/>
                        <wps:cNvSpPr/>
                        <wps:spPr>
                          <a:xfrm>
                            <a:off x="60545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9" name="Rectangle 1219"/>
                        <wps:cNvSpPr/>
                        <wps:spPr>
                          <a:xfrm>
                            <a:off x="61604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0" name="Rectangle 1220"/>
                        <wps:cNvSpPr/>
                        <wps:spPr>
                          <a:xfrm>
                            <a:off x="62662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1" name="Rectangle 1221"/>
                        <wps:cNvSpPr/>
                        <wps:spPr>
                          <a:xfrm>
                            <a:off x="6372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2" name="Rectangle 1222"/>
                        <wps:cNvSpPr/>
                        <wps:spPr>
                          <a:xfrm>
                            <a:off x="64779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3" name="Rectangle 1223"/>
                        <wps:cNvSpPr/>
                        <wps:spPr>
                          <a:xfrm>
                            <a:off x="6583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4" name="Rectangle 1224"/>
                        <wps:cNvSpPr/>
                        <wps:spPr>
                          <a:xfrm>
                            <a:off x="668958"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5" name="Rectangle 1225"/>
                        <wps:cNvSpPr/>
                        <wps:spPr>
                          <a:xfrm>
                            <a:off x="679563"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3</w:t>
                              </w:r>
                            </w:p>
                          </w:txbxContent>
                        </wps:txbx>
                        <wps:bodyPr horzOverflow="overflow" lIns="0" tIns="0" rIns="0" bIns="0" rtlCol="0">
                          <a:noAutofit/>
                        </wps:bodyPr>
                      </wps:wsp>
                      <wps:wsp>
                        <wps:cNvPr id="1226" name="Rectangle 1226"/>
                        <wps:cNvSpPr/>
                        <wps:spPr>
                          <a:xfrm>
                            <a:off x="703291"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7" name="Rectangle 1227"/>
                        <wps:cNvSpPr/>
                        <wps:spPr>
                          <a:xfrm>
                            <a:off x="38414"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228" name="Rectangle 1228"/>
                        <wps:cNvSpPr/>
                        <wps:spPr>
                          <a:xfrm>
                            <a:off x="62142"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9" name="Rectangle 1229"/>
                        <wps:cNvSpPr/>
                        <wps:spPr>
                          <a:xfrm>
                            <a:off x="85871"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0" name="Rectangle 1230"/>
                        <wps:cNvSpPr/>
                        <wps:spPr>
                          <a:xfrm>
                            <a:off x="483109"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31" name="Rectangle 1231"/>
                        <wps:cNvSpPr/>
                        <wps:spPr>
                          <a:xfrm>
                            <a:off x="506837"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2" name="Rectangle 1232"/>
                        <wps:cNvSpPr/>
                        <wps:spPr>
                          <a:xfrm>
                            <a:off x="0" y="561572"/>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33" name="Rectangle 1233"/>
                        <wps:cNvSpPr/>
                        <wps:spPr>
                          <a:xfrm>
                            <a:off x="24917" y="561572"/>
                            <a:ext cx="3505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34" name="Rectangle 1234"/>
                        <wps:cNvSpPr/>
                        <wps:spPr>
                          <a:xfrm>
                            <a:off x="51274" y="561572"/>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35" name="Rectangle 1235"/>
                        <wps:cNvSpPr/>
                        <wps:spPr>
                          <a:xfrm>
                            <a:off x="63755" y="561572"/>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36" name="Rectangle 1236"/>
                        <wps:cNvSpPr/>
                        <wps:spPr>
                          <a:xfrm>
                            <a:off x="88534" y="561572"/>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37" name="Rectangle 1237"/>
                        <wps:cNvSpPr/>
                        <wps:spPr>
                          <a:xfrm>
                            <a:off x="111370"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38" name="Rectangle 1238"/>
                        <wps:cNvSpPr/>
                        <wps:spPr>
                          <a:xfrm>
                            <a:off x="121954" y="561572"/>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39" name="Rectangle 1239"/>
                        <wps:cNvSpPr/>
                        <wps:spPr>
                          <a:xfrm>
                            <a:off x="145271"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0" name="Rectangle 1240"/>
                        <wps:cNvSpPr/>
                        <wps:spPr>
                          <a:xfrm>
                            <a:off x="155853"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41" name="Rectangle 1241"/>
                        <wps:cNvSpPr/>
                        <wps:spPr>
                          <a:xfrm>
                            <a:off x="179581"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2" name="Rectangle 1242"/>
                        <wps:cNvSpPr/>
                        <wps:spPr>
                          <a:xfrm>
                            <a:off x="203309"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3" name="Rectangle 1243"/>
                        <wps:cNvSpPr/>
                        <wps:spPr>
                          <a:xfrm rot="-2699999">
                            <a:off x="132827" y="777238"/>
                            <a:ext cx="32378"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44" name="Rectangle 1244"/>
                        <wps:cNvSpPr/>
                        <wps:spPr>
                          <a:xfrm rot="-2699999">
                            <a:off x="150317" y="760744"/>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45" name="Rectangle 1245"/>
                        <wps:cNvSpPr/>
                        <wps:spPr>
                          <a:xfrm rot="-2699999">
                            <a:off x="166601" y="74492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46" name="Rectangle 1246"/>
                        <wps:cNvSpPr/>
                        <wps:spPr>
                          <a:xfrm rot="3600004">
                            <a:off x="409717" y="725728"/>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7" name="Rectangle 1247"/>
                        <wps:cNvSpPr/>
                        <wps:spPr>
                          <a:xfrm rot="3600004">
                            <a:off x="415009" y="734895"/>
                            <a:ext cx="1407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8" name="Rectangle 1248"/>
                        <wps:cNvSpPr/>
                        <wps:spPr>
                          <a:xfrm rot="3600004">
                            <a:off x="413574" y="755746"/>
                            <a:ext cx="410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49" name="Rectangle 1249"/>
                        <wps:cNvSpPr/>
                        <wps:spPr>
                          <a:xfrm rot="3600004">
                            <a:off x="428729" y="782912"/>
                            <a:ext cx="4209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250" name="Rectangle 1250"/>
                        <wps:cNvSpPr/>
                        <wps:spPr>
                          <a:xfrm>
                            <a:off x="13557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1" name="Rectangle 1251"/>
                        <wps:cNvSpPr/>
                        <wps:spPr>
                          <a:xfrm>
                            <a:off x="13662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2" name="Rectangle 1252"/>
                        <wps:cNvSpPr/>
                        <wps:spPr>
                          <a:xfrm>
                            <a:off x="13768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3" name="Rectangle 1253"/>
                        <wps:cNvSpPr/>
                        <wps:spPr>
                          <a:xfrm>
                            <a:off x="138745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4" name="Rectangle 1254"/>
                        <wps:cNvSpPr/>
                        <wps:spPr>
                          <a:xfrm>
                            <a:off x="139803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5" name="Rectangle 1255"/>
                        <wps:cNvSpPr/>
                        <wps:spPr>
                          <a:xfrm>
                            <a:off x="140862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6" name="Rectangle 1256"/>
                        <wps:cNvSpPr/>
                        <wps:spPr>
                          <a:xfrm>
                            <a:off x="14192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7" name="Rectangle 1257"/>
                        <wps:cNvSpPr/>
                        <wps:spPr>
                          <a:xfrm>
                            <a:off x="14297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8" name="Rectangle 1258"/>
                        <wps:cNvSpPr/>
                        <wps:spPr>
                          <a:xfrm>
                            <a:off x="14403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9" name="Rectangle 1259"/>
                        <wps:cNvSpPr/>
                        <wps:spPr>
                          <a:xfrm>
                            <a:off x="1450953" y="0"/>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60" name="Rectangle 1260"/>
                        <wps:cNvSpPr/>
                        <wps:spPr>
                          <a:xfrm>
                            <a:off x="1473080"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1" name="Rectangle 1261"/>
                        <wps:cNvSpPr/>
                        <wps:spPr>
                          <a:xfrm>
                            <a:off x="1495917"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2" name="Rectangle 1262"/>
                        <wps:cNvSpPr/>
                        <wps:spPr>
                          <a:xfrm>
                            <a:off x="1515712"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3" name="Rectangle 1263"/>
                        <wps:cNvSpPr/>
                        <wps:spPr>
                          <a:xfrm>
                            <a:off x="1535508"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4" name="Rectangle 1264"/>
                        <wps:cNvSpPr/>
                        <wps:spPr>
                          <a:xfrm>
                            <a:off x="1558344"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5" name="Rectangle 1265"/>
                        <wps:cNvSpPr/>
                        <wps:spPr>
                          <a:xfrm>
                            <a:off x="158470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66" name="Rectangle 1266"/>
                        <wps:cNvSpPr/>
                        <wps:spPr>
                          <a:xfrm>
                            <a:off x="1595285" y="0"/>
                            <a:ext cx="3966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w:t>
                              </w:r>
                            </w:p>
                          </w:txbxContent>
                        </wps:txbx>
                        <wps:bodyPr horzOverflow="overflow" lIns="0" tIns="0" rIns="0" bIns="0" rtlCol="0">
                          <a:noAutofit/>
                        </wps:bodyPr>
                      </wps:wsp>
                      <wps:wsp>
                        <wps:cNvPr id="1267" name="Rectangle 1267"/>
                        <wps:cNvSpPr/>
                        <wps:spPr>
                          <a:xfrm>
                            <a:off x="1625116"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8" name="Rectangle 1268"/>
                        <wps:cNvSpPr/>
                        <wps:spPr>
                          <a:xfrm>
                            <a:off x="1651473" y="0"/>
                            <a:ext cx="377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269" name="Rectangle 1269"/>
                        <wps:cNvSpPr/>
                        <wps:spPr>
                          <a:xfrm>
                            <a:off x="1679842" y="0"/>
                            <a:ext cx="3922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D</w:t>
                              </w:r>
                            </w:p>
                          </w:txbxContent>
                        </wps:txbx>
                        <wps:bodyPr horzOverflow="overflow" lIns="0" tIns="0" rIns="0" bIns="0" rtlCol="0">
                          <a:noAutofit/>
                        </wps:bodyPr>
                      </wps:wsp>
                      <wps:wsp>
                        <wps:cNvPr id="1270" name="Rectangle 1270"/>
                        <wps:cNvSpPr/>
                        <wps:spPr>
                          <a:xfrm>
                            <a:off x="1709352"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1" name="Rectangle 1271"/>
                        <wps:cNvSpPr/>
                        <wps:spPr>
                          <a:xfrm>
                            <a:off x="173218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2" name="Rectangle 1272"/>
                        <wps:cNvSpPr/>
                        <wps:spPr>
                          <a:xfrm>
                            <a:off x="1742782" y="0"/>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&gt;</w:t>
                              </w:r>
                            </w:p>
                          </w:txbxContent>
                        </wps:txbx>
                        <wps:bodyPr horzOverflow="overflow" lIns="0" tIns="0" rIns="0" bIns="0" rtlCol="0">
                          <a:noAutofit/>
                        </wps:bodyPr>
                      </wps:wsp>
                      <wps:wsp>
                        <wps:cNvPr id="1273" name="Rectangle 1273"/>
                        <wps:cNvSpPr/>
                        <wps:spPr>
                          <a:xfrm>
                            <a:off x="176609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4" name="Rectangle 1274"/>
                        <wps:cNvSpPr/>
                        <wps:spPr>
                          <a:xfrm>
                            <a:off x="1776702"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275" name="Rectangle 1275"/>
                        <wps:cNvSpPr/>
                        <wps:spPr>
                          <a:xfrm>
                            <a:off x="1800430"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5 </w:t>
                              </w:r>
                            </w:p>
                          </w:txbxContent>
                        </wps:txbx>
                        <wps:bodyPr horzOverflow="overflow" lIns="0" tIns="0" rIns="0" bIns="0" rtlCol="0">
                          <a:noAutofit/>
                        </wps:bodyPr>
                      </wps:wsp>
                      <wps:wsp>
                        <wps:cNvPr id="1276" name="Rectangle 1276"/>
                        <wps:cNvSpPr/>
                        <wps:spPr>
                          <a:xfrm rot="-2699999">
                            <a:off x="1467554" y="355688"/>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Y </w:t>
                              </w:r>
                            </w:p>
                          </w:txbxContent>
                        </wps:txbx>
                        <wps:bodyPr horzOverflow="overflow" lIns="0" tIns="0" rIns="0" bIns="0" rtlCol="0">
                          <a:noAutofit/>
                        </wps:bodyPr>
                      </wps:wsp>
                      <wps:wsp>
                        <wps:cNvPr id="1277" name="Rectangle 1277"/>
                        <wps:cNvSpPr/>
                        <wps:spPr>
                          <a:xfrm rot="-2699999">
                            <a:off x="1485044" y="339194"/>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8" name="Rectangle 1278"/>
                        <wps:cNvSpPr/>
                        <wps:spPr>
                          <a:xfrm rot="-2699999">
                            <a:off x="1501329" y="32337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79" name="Rectangle 1279"/>
                        <wps:cNvSpPr/>
                        <wps:spPr>
                          <a:xfrm rot="3600004">
                            <a:off x="1722872" y="314958"/>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80" name="Rectangle 1280"/>
                        <wps:cNvSpPr/>
                        <wps:spPr>
                          <a:xfrm rot="3600004">
                            <a:off x="1738027" y="342123"/>
                            <a:ext cx="42091"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281" name="Rectangle 1281"/>
                        <wps:cNvSpPr/>
                        <wps:spPr>
                          <a:xfrm>
                            <a:off x="1921149" y="562806"/>
                            <a:ext cx="331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82" name="Rectangle 1282"/>
                        <wps:cNvSpPr/>
                        <wps:spPr>
                          <a:xfrm>
                            <a:off x="1946066" y="562806"/>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83" name="Rectangle 1283"/>
                        <wps:cNvSpPr/>
                        <wps:spPr>
                          <a:xfrm>
                            <a:off x="1972422" y="562806"/>
                            <a:ext cx="166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84" name="Rectangle 1284"/>
                        <wps:cNvSpPr/>
                        <wps:spPr>
                          <a:xfrm>
                            <a:off x="1984903" y="562806"/>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85" name="Rectangle 1285"/>
                        <wps:cNvSpPr/>
                        <wps:spPr>
                          <a:xfrm>
                            <a:off x="2009682" y="562806"/>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86" name="Rectangle 1286"/>
                        <wps:cNvSpPr/>
                        <wps:spPr>
                          <a:xfrm>
                            <a:off x="2032519"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7" name="Rectangle 1287"/>
                        <wps:cNvSpPr/>
                        <wps:spPr>
                          <a:xfrm>
                            <a:off x="2043082" y="562806"/>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88" name="Rectangle 1288"/>
                        <wps:cNvSpPr/>
                        <wps:spPr>
                          <a:xfrm>
                            <a:off x="2066398"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9" name="Rectangle 1289"/>
                        <wps:cNvSpPr/>
                        <wps:spPr>
                          <a:xfrm>
                            <a:off x="2077001"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290" name="Rectangle 1290"/>
                        <wps:cNvSpPr/>
                        <wps:spPr>
                          <a:xfrm>
                            <a:off x="2100730"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91" name="Rectangle 1291"/>
                        <wps:cNvSpPr/>
                        <wps:spPr>
                          <a:xfrm>
                            <a:off x="2124458"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292" name="Rectangle 1292"/>
                        <wps:cNvSpPr/>
                        <wps:spPr>
                          <a:xfrm rot="-2699999">
                            <a:off x="1648134" y="749532"/>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93" name="Rectangle 1293"/>
                        <wps:cNvSpPr/>
                        <wps:spPr>
                          <a:xfrm rot="-2699999">
                            <a:off x="1665624" y="733039"/>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94" name="Rectangle 1294"/>
                        <wps:cNvSpPr/>
                        <wps:spPr>
                          <a:xfrm rot="-2699999">
                            <a:off x="1681908" y="717221"/>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95" name="Rectangle 1295"/>
                        <wps:cNvSpPr/>
                        <wps:spPr>
                          <a:xfrm rot="3600004">
                            <a:off x="1856806" y="721018"/>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96" name="Rectangle 1296"/>
                        <wps:cNvSpPr/>
                        <wps:spPr>
                          <a:xfrm rot="3600004">
                            <a:off x="1871961" y="748182"/>
                            <a:ext cx="42092"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09" name="Rectangle 1309"/>
                        <wps:cNvSpPr/>
                        <wps:spPr>
                          <a:xfrm>
                            <a:off x="1948727"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310" name="Rectangle 1310"/>
                        <wps:cNvSpPr/>
                        <wps:spPr>
                          <a:xfrm>
                            <a:off x="1972456"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11" name="Rectangle 1311"/>
                        <wps:cNvSpPr/>
                        <wps:spPr>
                          <a:xfrm>
                            <a:off x="1523133"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2</w:t>
                              </w:r>
                            </w:p>
                          </w:txbxContent>
                        </wps:txbx>
                        <wps:bodyPr horzOverflow="overflow" lIns="0" tIns="0" rIns="0" bIns="0" rtlCol="0">
                          <a:noAutofit/>
                        </wps:bodyPr>
                      </wps:wsp>
                      <wps:wsp>
                        <wps:cNvPr id="1312" name="Rectangle 1312"/>
                        <wps:cNvSpPr/>
                        <wps:spPr>
                          <a:xfrm>
                            <a:off x="1546861"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313" name="Rectangle 1313"/>
                        <wps:cNvSpPr/>
                        <wps:spPr>
                          <a:xfrm>
                            <a:off x="1097071" y="56782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14" name="Rectangle 1314"/>
                        <wps:cNvSpPr/>
                        <wps:spPr>
                          <a:xfrm>
                            <a:off x="1119199"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15" name="Rectangle 1315"/>
                        <wps:cNvSpPr/>
                        <wps:spPr>
                          <a:xfrm>
                            <a:off x="1142378"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6" name="Rectangle 1316"/>
                        <wps:cNvSpPr/>
                        <wps:spPr>
                          <a:xfrm>
                            <a:off x="1174038" y="567827"/>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317" name="Rectangle 1317"/>
                        <wps:cNvSpPr/>
                        <wps:spPr>
                          <a:xfrm>
                            <a:off x="1198817" y="567827"/>
                            <a:ext cx="340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318" name="Rectangle 1318"/>
                        <wps:cNvSpPr/>
                        <wps:spPr>
                          <a:xfrm>
                            <a:off x="1224419"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9" name="Rectangle 1319"/>
                        <wps:cNvSpPr/>
                        <wps:spPr>
                          <a:xfrm>
                            <a:off x="1256078" y="567827"/>
                            <a:ext cx="406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U</w:t>
                              </w:r>
                            </w:p>
                          </w:txbxContent>
                        </wps:txbx>
                        <wps:bodyPr horzOverflow="overflow" lIns="0" tIns="0" rIns="0" bIns="0" rtlCol="0">
                          <a:noAutofit/>
                        </wps:bodyPr>
                      </wps:wsp>
                      <wps:wsp>
                        <wps:cNvPr id="1320" name="Rectangle 1320"/>
                        <wps:cNvSpPr/>
                        <wps:spPr>
                          <a:xfrm>
                            <a:off x="1286642"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21" name="Rectangle 1321"/>
                        <wps:cNvSpPr/>
                        <wps:spPr>
                          <a:xfrm rot="-2999983">
                            <a:off x="1257176" y="759351"/>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22" name="Rectangle 1322"/>
                        <wps:cNvSpPr/>
                        <wps:spPr>
                          <a:xfrm rot="-2999983">
                            <a:off x="1273165" y="741482"/>
                            <a:ext cx="3038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23" name="Rectangle 1323"/>
                        <wps:cNvSpPr/>
                        <wps:spPr>
                          <a:xfrm rot="-2999983">
                            <a:off x="1288011" y="72434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24" name="Shape 1324"/>
                        <wps:cNvSpPr/>
                        <wps:spPr>
                          <a:xfrm>
                            <a:off x="1413798" y="659373"/>
                            <a:ext cx="78309" cy="121848"/>
                          </a:xfrm>
                          <a:custGeom>
                            <a:avLst/>
                            <a:gdLst/>
                            <a:ahLst/>
                            <a:cxnLst/>
                            <a:rect l="0" t="0" r="0" b="0"/>
                            <a:pathLst>
                              <a:path w="78309" h="121848">
                                <a:moveTo>
                                  <a:pt x="0" y="0"/>
                                </a:moveTo>
                                <a:lnTo>
                                  <a:pt x="78309" y="12184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25" name="Shape 1325"/>
                        <wps:cNvSpPr/>
                        <wps:spPr>
                          <a:xfrm>
                            <a:off x="1475552" y="767006"/>
                            <a:ext cx="28813" cy="33281"/>
                          </a:xfrm>
                          <a:custGeom>
                            <a:avLst/>
                            <a:gdLst/>
                            <a:ahLst/>
                            <a:cxnLst/>
                            <a:rect l="0" t="0" r="0" b="0"/>
                            <a:pathLst>
                              <a:path w="28813" h="33281">
                                <a:moveTo>
                                  <a:pt x="25238" y="0"/>
                                </a:moveTo>
                                <a:lnTo>
                                  <a:pt x="28813" y="33281"/>
                                </a:lnTo>
                                <a:lnTo>
                                  <a:pt x="0" y="16172"/>
                                </a:lnTo>
                                <a:cubicBezTo>
                                  <a:pt x="10512" y="15066"/>
                                  <a:pt x="19833" y="9065"/>
                                  <a:pt x="25238" y="0"/>
                                </a:cubicBezTo>
                                <a:close/>
                              </a:path>
                            </a:pathLst>
                          </a:custGeom>
                          <a:ln w="0" cap="rnd">
                            <a:round/>
                          </a:ln>
                        </wps:spPr>
                        <wps:style>
                          <a:lnRef idx="0">
                            <a:srgbClr val="000000"/>
                          </a:lnRef>
                          <a:fillRef idx="1">
                            <a:srgbClr val="7B7859"/>
                          </a:fillRef>
                          <a:effectRef idx="0">
                            <a:scrgbClr r="0" g="0" b="0"/>
                          </a:effectRef>
                          <a:fontRef idx="none"/>
                        </wps:style>
                        <wps:bodyPr/>
                      </wps:wsp>
                      <wps:wsp>
                        <wps:cNvPr id="1326" name="Rectangle 1326"/>
                        <wps:cNvSpPr/>
                        <wps:spPr>
                          <a:xfrm rot="3239976">
                            <a:off x="1439331" y="663499"/>
                            <a:ext cx="410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27" name="Rectangle 1327"/>
                        <wps:cNvSpPr/>
                        <wps:spPr>
                          <a:xfrm rot="3239976">
                            <a:off x="1457240" y="688876"/>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28" name="Rectangle 1328"/>
                        <wps:cNvSpPr/>
                        <wps:spPr>
                          <a:xfrm>
                            <a:off x="1277523"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329" name="Rectangle 1329"/>
                        <wps:cNvSpPr/>
                        <wps:spPr>
                          <a:xfrm>
                            <a:off x="1301251"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30" name="Rectangle 1330"/>
                        <wps:cNvSpPr/>
                        <wps:spPr>
                          <a:xfrm>
                            <a:off x="1324979"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31" name="Rectangle 1331"/>
                        <wps:cNvSpPr/>
                        <wps:spPr>
                          <a:xfrm>
                            <a:off x="1323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2" name="Rectangle 1332"/>
                        <wps:cNvSpPr/>
                        <wps:spPr>
                          <a:xfrm>
                            <a:off x="13343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3" name="Rectangle 1333"/>
                        <wps:cNvSpPr/>
                        <wps:spPr>
                          <a:xfrm>
                            <a:off x="13449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4" name="Rectangle 1334"/>
                        <wps:cNvSpPr/>
                        <wps:spPr>
                          <a:xfrm>
                            <a:off x="13555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5" name="Rectangle 1335"/>
                        <wps:cNvSpPr/>
                        <wps:spPr>
                          <a:xfrm>
                            <a:off x="13661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6" name="Rectangle 1336"/>
                        <wps:cNvSpPr/>
                        <wps:spPr>
                          <a:xfrm>
                            <a:off x="13767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7" name="Rectangle 1337"/>
                        <wps:cNvSpPr/>
                        <wps:spPr>
                          <a:xfrm>
                            <a:off x="13872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8" name="Rectangle 1338"/>
                        <wps:cNvSpPr/>
                        <wps:spPr>
                          <a:xfrm>
                            <a:off x="13978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9" name="Rectangle 1339"/>
                        <wps:cNvSpPr/>
                        <wps:spPr>
                          <a:xfrm>
                            <a:off x="14084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0" name="Rectangle 1340"/>
                        <wps:cNvSpPr/>
                        <wps:spPr>
                          <a:xfrm>
                            <a:off x="14190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1" name="Rectangle 1341"/>
                        <wps:cNvSpPr/>
                        <wps:spPr>
                          <a:xfrm>
                            <a:off x="14296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2" name="Rectangle 1342"/>
                        <wps:cNvSpPr/>
                        <wps:spPr>
                          <a:xfrm>
                            <a:off x="14402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3" name="Rectangle 1343"/>
                        <wps:cNvSpPr/>
                        <wps:spPr>
                          <a:xfrm>
                            <a:off x="1450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4" name="Rectangle 1344"/>
                        <wps:cNvSpPr/>
                        <wps:spPr>
                          <a:xfrm>
                            <a:off x="1461369"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5" name="Rectangle 1345"/>
                        <wps:cNvSpPr/>
                        <wps:spPr>
                          <a:xfrm>
                            <a:off x="1471977"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6</w:t>
                              </w:r>
                            </w:p>
                          </w:txbxContent>
                        </wps:txbx>
                        <wps:bodyPr horzOverflow="overflow" lIns="0" tIns="0" rIns="0" bIns="0" rtlCol="0">
                          <a:noAutofit/>
                        </wps:bodyPr>
                      </wps:wsp>
                      <wps:wsp>
                        <wps:cNvPr id="1346" name="Rectangle 1346"/>
                        <wps:cNvSpPr/>
                        <wps:spPr>
                          <a:xfrm>
                            <a:off x="1495705"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47" name="Rectangle 1347"/>
                        <wps:cNvSpPr/>
                        <wps:spPr>
                          <a:xfrm>
                            <a:off x="1261521" y="986655"/>
                            <a:ext cx="28580"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F</w:t>
                              </w:r>
                            </w:p>
                          </w:txbxContent>
                        </wps:txbx>
                        <wps:bodyPr horzOverflow="overflow" lIns="0" tIns="0" rIns="0" bIns="0" rtlCol="0">
                          <a:noAutofit/>
                        </wps:bodyPr>
                      </wps:wsp>
                      <wps:wsp>
                        <wps:cNvPr id="1348" name="Rectangle 1348"/>
                        <wps:cNvSpPr/>
                        <wps:spPr>
                          <a:xfrm>
                            <a:off x="1283008" y="986655"/>
                            <a:ext cx="377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349" name="Rectangle 1349"/>
                        <wps:cNvSpPr/>
                        <wps:spPr>
                          <a:xfrm>
                            <a:off x="1311377"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0" name="Rectangle 1350"/>
                        <wps:cNvSpPr/>
                        <wps:spPr>
                          <a:xfrm>
                            <a:off x="1333504" y="986655"/>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51" name="Rectangle 1351"/>
                        <wps:cNvSpPr/>
                        <wps:spPr>
                          <a:xfrm>
                            <a:off x="1356683"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2" name="Rectangle 1352"/>
                        <wps:cNvSpPr/>
                        <wps:spPr>
                          <a:xfrm>
                            <a:off x="1378811" y="986655"/>
                            <a:ext cx="3928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H</w:t>
                              </w:r>
                            </w:p>
                          </w:txbxContent>
                        </wps:txbx>
                        <wps:bodyPr horzOverflow="overflow" lIns="0" tIns="0" rIns="0" bIns="0" rtlCol="0">
                          <a:noAutofit/>
                        </wps:bodyPr>
                      </wps:wsp>
                      <wps:wsp>
                        <wps:cNvPr id="1353" name="Rectangle 1353"/>
                        <wps:cNvSpPr/>
                        <wps:spPr>
                          <a:xfrm>
                            <a:off x="1408345" y="986655"/>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354" name="Rectangle 1354"/>
                        <wps:cNvSpPr/>
                        <wps:spPr>
                          <a:xfrm>
                            <a:off x="1420826" y="986655"/>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355" name="Shape 1355"/>
                        <wps:cNvSpPr/>
                        <wps:spPr>
                          <a:xfrm>
                            <a:off x="1040850" y="1082158"/>
                            <a:ext cx="146447" cy="173898"/>
                          </a:xfrm>
                          <a:custGeom>
                            <a:avLst/>
                            <a:gdLst/>
                            <a:ahLst/>
                            <a:cxnLst/>
                            <a:rect l="0" t="0" r="0" b="0"/>
                            <a:pathLst>
                              <a:path w="146447" h="173898">
                                <a:moveTo>
                                  <a:pt x="146447" y="0"/>
                                </a:moveTo>
                                <a:lnTo>
                                  <a:pt x="0" y="17389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6" name="Shape 1356"/>
                        <wps:cNvSpPr/>
                        <wps:spPr>
                          <a:xfrm>
                            <a:off x="1026209" y="1240837"/>
                            <a:ext cx="30771" cy="32566"/>
                          </a:xfrm>
                          <a:custGeom>
                            <a:avLst/>
                            <a:gdLst/>
                            <a:ahLst/>
                            <a:cxnLst/>
                            <a:rect l="0" t="0" r="0" b="0"/>
                            <a:pathLst>
                              <a:path w="30771" h="32566">
                                <a:moveTo>
                                  <a:pt x="7874" y="0"/>
                                </a:moveTo>
                                <a:cubicBezTo>
                                  <a:pt x="12044" y="9678"/>
                                  <a:pt x="20513" y="16832"/>
                                  <a:pt x="30771" y="19296"/>
                                </a:cubicBezTo>
                                <a:lnTo>
                                  <a:pt x="0" y="32566"/>
                                </a:lnTo>
                                <a:lnTo>
                                  <a:pt x="7874" y="0"/>
                                </a:lnTo>
                                <a:close/>
                              </a:path>
                            </a:pathLst>
                          </a:custGeom>
                          <a:ln w="0" cap="rnd">
                            <a:round/>
                          </a:ln>
                        </wps:spPr>
                        <wps:style>
                          <a:lnRef idx="0">
                            <a:srgbClr val="000000"/>
                          </a:lnRef>
                          <a:fillRef idx="1">
                            <a:srgbClr val="7B7859"/>
                          </a:fillRef>
                          <a:effectRef idx="0">
                            <a:scrgbClr r="0" g="0" b="0"/>
                          </a:effectRef>
                          <a:fontRef idx="none"/>
                        </wps:style>
                        <wps:bodyPr/>
                      </wps:wsp>
                      <wps:wsp>
                        <wps:cNvPr id="1357" name="Shape 1357"/>
                        <wps:cNvSpPr/>
                        <wps:spPr>
                          <a:xfrm>
                            <a:off x="1187297" y="1082158"/>
                            <a:ext cx="99376" cy="171617"/>
                          </a:xfrm>
                          <a:custGeom>
                            <a:avLst/>
                            <a:gdLst/>
                            <a:ahLst/>
                            <a:cxnLst/>
                            <a:rect l="0" t="0" r="0" b="0"/>
                            <a:pathLst>
                              <a:path w="99376" h="171617">
                                <a:moveTo>
                                  <a:pt x="0" y="0"/>
                                </a:moveTo>
                                <a:lnTo>
                                  <a:pt x="99376" y="171617"/>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8" name="Shape 1358"/>
                        <wps:cNvSpPr/>
                        <wps:spPr>
                          <a:xfrm>
                            <a:off x="1270033" y="1239968"/>
                            <a:ext cx="28004" cy="33435"/>
                          </a:xfrm>
                          <a:custGeom>
                            <a:avLst/>
                            <a:gdLst/>
                            <a:ahLst/>
                            <a:cxnLst/>
                            <a:rect l="0" t="0" r="0" b="0"/>
                            <a:pathLst>
                              <a:path w="28004" h="33435">
                                <a:moveTo>
                                  <a:pt x="25919" y="0"/>
                                </a:moveTo>
                                <a:lnTo>
                                  <a:pt x="28004" y="33435"/>
                                </a:lnTo>
                                <a:lnTo>
                                  <a:pt x="0" y="15011"/>
                                </a:lnTo>
                                <a:cubicBezTo>
                                  <a:pt x="10512" y="14368"/>
                                  <a:pt x="20131" y="8805"/>
                                  <a:pt x="25919" y="0"/>
                                </a:cubicBezTo>
                                <a:close/>
                              </a:path>
                            </a:pathLst>
                          </a:custGeom>
                          <a:ln w="0" cap="rnd">
                            <a:round/>
                          </a:ln>
                        </wps:spPr>
                        <wps:style>
                          <a:lnRef idx="0">
                            <a:srgbClr val="000000"/>
                          </a:lnRef>
                          <a:fillRef idx="1">
                            <a:srgbClr val="7B7859"/>
                          </a:fillRef>
                          <a:effectRef idx="0">
                            <a:scrgbClr r="0" g="0" b="0"/>
                          </a:effectRef>
                          <a:fontRef idx="none"/>
                        </wps:style>
                        <wps:bodyPr/>
                      </wps:wsp>
                      <wps:wsp>
                        <wps:cNvPr id="1359" name="Rectangle 1359"/>
                        <wps:cNvSpPr/>
                        <wps:spPr>
                          <a:xfrm rot="-2999983">
                            <a:off x="1064765" y="1159154"/>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60" name="Rectangle 1360"/>
                        <wps:cNvSpPr/>
                        <wps:spPr>
                          <a:xfrm rot="-2999983">
                            <a:off x="1080754" y="1141285"/>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61" name="Rectangle 1361"/>
                        <wps:cNvSpPr/>
                        <wps:spPr>
                          <a:xfrm rot="-2999983">
                            <a:off x="1095600" y="1124150"/>
                            <a:ext cx="2945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62" name="Rectangle 1362"/>
                        <wps:cNvSpPr/>
                        <wps:spPr>
                          <a:xfrm rot="3600004">
                            <a:off x="1230544" y="1130354"/>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63" name="Rectangle 1363"/>
                        <wps:cNvSpPr/>
                        <wps:spPr>
                          <a:xfrm rot="3600004">
                            <a:off x="1245700" y="1157520"/>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64" name="Rectangle 1364"/>
                        <wps:cNvSpPr/>
                        <wps:spPr>
                          <a:xfrm>
                            <a:off x="95007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5" name="Rectangle 1365"/>
                        <wps:cNvSpPr/>
                        <wps:spPr>
                          <a:xfrm>
                            <a:off x="960654"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6" name="Rectangle 1366"/>
                        <wps:cNvSpPr/>
                        <wps:spPr>
                          <a:xfrm>
                            <a:off x="971238"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7" name="Rectangle 1367"/>
                        <wps:cNvSpPr/>
                        <wps:spPr>
                          <a:xfrm>
                            <a:off x="98182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8" name="Rectangle 1368"/>
                        <wps:cNvSpPr/>
                        <wps:spPr>
                          <a:xfrm>
                            <a:off x="992417"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369" name="Rectangle 1369"/>
                        <wps:cNvSpPr/>
                        <wps:spPr>
                          <a:xfrm>
                            <a:off x="1016146"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70" name="Shape 1370"/>
                        <wps:cNvSpPr/>
                        <wps:spPr>
                          <a:xfrm>
                            <a:off x="865080" y="574041"/>
                            <a:ext cx="19194" cy="19194"/>
                          </a:xfrm>
                          <a:custGeom>
                            <a:avLst/>
                            <a:gdLst/>
                            <a:ahLst/>
                            <a:cxnLst/>
                            <a:rect l="0" t="0" r="0" b="0"/>
                            <a:pathLst>
                              <a:path w="19194" h="19194">
                                <a:moveTo>
                                  <a:pt x="9618" y="0"/>
                                </a:moveTo>
                                <a:cubicBezTo>
                                  <a:pt x="14938" y="43"/>
                                  <a:pt x="19194" y="4341"/>
                                  <a:pt x="19152" y="9618"/>
                                </a:cubicBezTo>
                                <a:cubicBezTo>
                                  <a:pt x="19152" y="14938"/>
                                  <a:pt x="14810" y="19194"/>
                                  <a:pt x="9533" y="19152"/>
                                </a:cubicBezTo>
                                <a:cubicBezTo>
                                  <a:pt x="4256" y="19152"/>
                                  <a:pt x="0" y="14853"/>
                                  <a:pt x="0" y="9533"/>
                                </a:cubicBezTo>
                                <a:cubicBezTo>
                                  <a:pt x="43" y="4256"/>
                                  <a:pt x="4341" y="0"/>
                                  <a:pt x="961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1" name="Shape 1371"/>
                        <wps:cNvSpPr/>
                        <wps:spPr>
                          <a:xfrm>
                            <a:off x="827755" y="573871"/>
                            <a:ext cx="19194" cy="19194"/>
                          </a:xfrm>
                          <a:custGeom>
                            <a:avLst/>
                            <a:gdLst/>
                            <a:ahLst/>
                            <a:cxnLst/>
                            <a:rect l="0" t="0" r="0" b="0"/>
                            <a:pathLst>
                              <a:path w="19194" h="19194">
                                <a:moveTo>
                                  <a:pt x="9661" y="42"/>
                                </a:moveTo>
                                <a:cubicBezTo>
                                  <a:pt x="14939" y="42"/>
                                  <a:pt x="19194" y="4341"/>
                                  <a:pt x="19194" y="9661"/>
                                </a:cubicBezTo>
                                <a:cubicBezTo>
                                  <a:pt x="19152" y="14938"/>
                                  <a:pt x="14853" y="19194"/>
                                  <a:pt x="9576" y="19152"/>
                                </a:cubicBezTo>
                                <a:cubicBezTo>
                                  <a:pt x="4299" y="19152"/>
                                  <a:pt x="0" y="14853"/>
                                  <a:pt x="43" y="9533"/>
                                </a:cubicBezTo>
                                <a:cubicBezTo>
                                  <a:pt x="43" y="4256"/>
                                  <a:pt x="4383" y="0"/>
                                  <a:pt x="9661" y="42"/>
                                </a:cubicBezTo>
                                <a:close/>
                              </a:path>
                            </a:pathLst>
                          </a:custGeom>
                          <a:ln w="0" cap="rnd">
                            <a:round/>
                          </a:ln>
                        </wps:spPr>
                        <wps:style>
                          <a:lnRef idx="0">
                            <a:srgbClr val="000000"/>
                          </a:lnRef>
                          <a:fillRef idx="1">
                            <a:srgbClr val="000000"/>
                          </a:fillRef>
                          <a:effectRef idx="0">
                            <a:scrgbClr r="0" g="0" b="0"/>
                          </a:effectRef>
                          <a:fontRef idx="none"/>
                        </wps:style>
                        <wps:bodyPr/>
                      </wps:wsp>
                      <wps:wsp>
                        <wps:cNvPr id="1372" name="Shape 1372"/>
                        <wps:cNvSpPr/>
                        <wps:spPr>
                          <a:xfrm>
                            <a:off x="936367"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3" name="Shape 1373"/>
                        <wps:cNvSpPr/>
                        <wps:spPr>
                          <a:xfrm>
                            <a:off x="900191"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4" name="Shape 1374"/>
                        <wps:cNvSpPr/>
                        <wps:spPr>
                          <a:xfrm>
                            <a:off x="99909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5" name="Shape 1375"/>
                        <wps:cNvSpPr/>
                        <wps:spPr>
                          <a:xfrm>
                            <a:off x="97015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34581C5" id="Group 28019" o:spid="_x0000_s1515" style="position:absolute;margin-left:268.5pt;margin-top:162.75pt;width:9.05pt;height:7.5pt;z-index:251666432;mso-position-vertical-relative:page;mso-width-relative:margin;mso-height-relative:margin" coordsize="21481,1331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">
                <v:shape id="Shape 1114" o:spid="_x0000_s1516" style="position:absolute;left:4626;top:904;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" path="m75500,v41709,,75501,33792,75501,75500c151001,117208,117209,151001,75500,151001,33792,151001,,117208,,75500,,33792,33792,,75500,xe" fillcolor="#7b7859" stroked="f" strokeweight="0">
                  <v:fill opacity="32639f"/>
                  <v:stroke miterlimit="83231f" joinstyle="miter"/>
                  <v:path arrowok="t" textboxrect="0,0,151001,151001"/>
                </v:shape>
                <v:shape id="Shape 1117" o:spid="_x0000_s1517" style="position:absolute;left:4626;top:904;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" path="m,75500c,33792,33792,,75500,v41709,,75501,33792,75501,75500c151001,75500,151001,75500,151001,75500v,41708,-33792,75501,-75501,75501c33792,151001,,117208,,75500e" filled="f" strokecolor="#7b7859" strokeweight=".02956mm">
                  <v:stroke endcap="round"/>
                  <v:path arrowok="t" textboxrect="0,0,151001,151001"/>
                </v:shape>
                <v:shape id="Picture 28827" o:spid="_x0000_s1518" type="#_x0000_t75" style="position:absolute;left:4532;top:804;width:1556;height:15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">
                  <v:imagedata r:id="rId85" o:title=""/>
                </v:shape>
                <v:shape id="Shape 1120" o:spid="_x0000_s1519" style="position:absolute;left:4565;top:843;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" path="m,75500c,33792,33792,,75500,v41708,,75501,33792,75501,75500c151001,75500,151001,75500,151001,75500v,41709,-33793,75501,-75501,75501c33792,151001,,117209,,75500xe" filled="f" strokecolor="#7b7859" strokeweight=".02956mm">
                  <v:stroke endcap="round"/>
                  <v:path arrowok="t" textboxrect="0,0,151001,151001"/>
                </v:shape>
                <v:shape id="Shape 1121" o:spid="_x0000_s1520" style="position:absolute;left:3200;top:2353;width:2120;height:2544;visibility:visible;mso-wrap-style:square;v-text-anchor:top" coordsize="211946,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" path="m211946,l,254378e" filled="f" strokecolor="#7b7859" strokeweight=".1182mm">
                  <v:stroke endcap="round"/>
                  <v:path arrowok="t" textboxrect="0,0,211946,254378"/>
                </v:shape>
                <v:shape id="Shape 1122" o:spid="_x0000_s1521" style="position:absolute;left:3055;top:4745;width:307;height:326;visibility:visible;mso-wrap-style:square;v-text-anchor:top" coordsize="30728,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" path="m7703,v4214,9661,12726,16769,23025,19195l,32601,7703,xe" fillcolor="#7b7859" stroked="f" strokeweight="0">
                  <v:stroke endcap="round"/>
                  <v:path arrowok="t" textboxrect="0,0,30728,32601"/>
                </v:shape>
                <v:shape id="Shape 1123" o:spid="_x0000_s1522" style="position:absolute;left:5320;top:2353;width:1638;height:2528;visibility:visible;mso-wrap-style:square;v-text-anchor:top" coordsize="163811,25276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" path="m,l163811,252761e" filled="f" strokecolor="#7b7859" strokeweight=".1182mm">
                  <v:stroke endcap="round"/>
                  <v:path arrowok="t" textboxrect="0,0,163811,252761"/>
                </v:shape>
                <v:shape id="Shape 1125" o:spid="_x0000_s1523" style="position:absolute;left:2361;top:5132;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" path="m75457,v41709,,75501,33792,75501,75500c150958,117209,117166,151001,75457,151001,33792,151001,,117209,,75500,,33792,33792,,75457,xe" fillcolor="#7b7859" stroked="f" strokeweight="0">
                  <v:fill opacity="32639f"/>
                  <v:stroke endcap="round"/>
                  <v:path arrowok="t" textboxrect="0,0,150958,151001"/>
                </v:shape>
                <v:shape id="Shape 1128" o:spid="_x0000_s1524" style="position:absolute;left:2361;top:5132;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" path="m,75500c,33792,33792,,75457,v41709,,75501,33792,75501,75500c150958,75500,150958,75500,150958,75500v,41709,-33792,75501,-75501,75501c33792,151001,,117209,,75500e" filled="f" strokecolor="#7b7859" strokeweight=".02956mm">
                  <v:stroke endcap="round"/>
                  <v:path arrowok="t" textboxrect="0,0,150958,151001"/>
                </v:shape>
                <v:shape id="Picture 28828" o:spid="_x0000_s1525" type="#_x0000_t75" style="position:absolute;left:2246;top:5027;width:1588;height:1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">
                  <v:imagedata r:id="rId86" o:title=""/>
                </v:shape>
                <v:shape id="Shape 1131" o:spid="_x0000_s1526" style="position:absolute;left:2300;top:5071;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" path="m,75500c,33792,33792,,75458,v41708,,75500,33792,75500,75500c150958,75500,150958,75500,150958,75500v,41709,-33792,75501,-75500,75501c33792,151001,,117209,,75500xe" filled="f" strokecolor="#7b7859" strokeweight=".02956mm">
                  <v:stroke endcap="round"/>
                  <v:path arrowok="t" textboxrect="0,0,150958,151001"/>
                </v:shape>
                <v:shape id="Shape 1132" o:spid="_x0000_s1527" style="position:absolute;left:935;top:6581;width:2120;height:2543;visibility:visible;mso-wrap-style:square;v-text-anchor:top" coordsize="211950,2543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" path="m211950,l,254335e" filled="f" strokecolor="#7b7859" strokeweight=".1182mm">
                  <v:stroke endcap="round"/>
                  <v:path arrowok="t" textboxrect="0,0,211950,254335"/>
                </v:shape>
                <v:shape id="Shape 1133" o:spid="_x0000_s1528" style="position:absolute;left:790;top:8973;width:307;height:326;visibility:visible;mso-wrap-style:square;v-text-anchor:top" coordsize="30690,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" path="m7669,v4226,9661,12755,16769,23021,19152l,32601,7669,xe" fillcolor="#7b7859" stroked="f" strokeweight="0">
                  <v:stroke endcap="round"/>
                  <v:path arrowok="t" textboxrect="0,0,30690,32601"/>
                </v:shape>
                <v:shape id="Shape 1134" o:spid="_x0000_s1529" style="position:absolute;left:3055;top:6581;width:1638;height:2527;visibility:visible;mso-wrap-style:square;v-text-anchor:top" coordsize="163854,2527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" path="m,l163854,252760e" filled="f" strokecolor="#7b7859" strokeweight=".1182mm">
                  <v:stroke endcap="round"/>
                  <v:path arrowok="t" textboxrect="0,0,163854,252760"/>
                </v:shape>
                <v:shape id="Shape 1135" o:spid="_x0000_s1530" style="position:absolute;left:4528;top:8966;width:289;height:333;visibility:visible;mso-wrap-style:square;v-text-anchor:top" coordsize="28898,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" path="m25153,r3745,33281l,16300c10470,15109,19790,9065,25153,xe" fillcolor="#7b7859" stroked="f" strokeweight="0">
                  <v:stroke endcap="round"/>
                  <v:path arrowok="t" textboxrect="0,0,28898,33281"/>
                </v:shape>
                <v:shape id="Shape 1136" o:spid="_x0000_s1531" style="position:absolute;left:15708;top:917;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" path="m75500,v41709,,75501,33792,75501,75500c151001,117209,117209,151001,75500,151001,33835,151001,,117209,,75500,,33792,33835,,75500,xe" fillcolor="#7b7859" stroked="f" strokeweight="0">
                  <v:fill opacity="32639f"/>
                  <v:stroke endcap="round"/>
                  <v:path arrowok="t" textboxrect="0,0,151001,151001"/>
                </v:shape>
                <v:shape id="Shape 1139" o:spid="_x0000_s1532" style="position:absolute;left:15708;top:917;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" path="m,75500c,33792,33835,,75500,v41709,,75501,33792,75501,75500c151001,75500,151001,75500,151001,75500v,41709,-33792,75501,-75501,75501c33835,151001,,117209,,75500e" filled="f" strokecolor="#7b7859" strokeweight=".02956mm">
                  <v:stroke endcap="round"/>
                  <v:path arrowok="t" textboxrect="0,0,151001,151001"/>
                </v:shape>
                <v:shape id="Picture 28832" o:spid="_x0000_s1533" type="#_x0000_t75" style="position:absolute;left:15613;top:804;width:1556;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">
                  <v:imagedata r:id="rId87" o:title=""/>
                </v:shape>
                <v:shape id="Shape 1142" o:spid="_x0000_s1534" style="position:absolute;left:15647;top:85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" path="m,75500c,33792,33834,,75500,v41708,,75501,33792,75501,75500c151001,75500,151001,75500,151001,75500v,41709,-33793,75501,-75501,75501c33834,151001,,117209,,75500xe" filled="f" strokecolor="#7b7859" strokeweight=".02956mm">
                  <v:stroke endcap="round"/>
                  <v:path arrowok="t" textboxrect="0,0,151001,151001"/>
                </v:shape>
                <v:shape id="Shape 1143" o:spid="_x0000_s1535" style="position:absolute;left:14283;top:2365;width:2119;height:2544;visibility:visible;mso-wrap-style:square;v-text-anchor:top" coordsize="211946,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" path="m211946,l,254378e" filled="f" strokecolor="#7b7859" strokeweight=".1182mm">
                  <v:stroke endcap="round"/>
                  <v:path arrowok="t" textboxrect="0,0,211946,254378"/>
                </v:shape>
                <v:shape id="Shape 1144" o:spid="_x0000_s1536" style="position:absolute;left:14137;top:4757;width:307;height:326;visibility:visible;mso-wrap-style:square;v-text-anchor:top" coordsize="30685,32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" path="m7660,v4214,9661,12726,16768,23025,19194l,32600,7660,xe" fillcolor="#7b7859" stroked="f" strokeweight="0">
                  <v:stroke endcap="round"/>
                  <v:path arrowok="t" textboxrect="0,0,30685,32600"/>
                </v:shape>
                <v:shape id="Shape 1145" o:spid="_x0000_s1537" style="position:absolute;left:16402;top:2365;width:1400;height:2520;visibility:visible;mso-wrap-style:square;v-text-anchor:top" coordsize="139978,2519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" path="m,l139978,251952e" filled="f" strokecolor="#7b7859" strokeweight=".1182mm">
                  <v:stroke endcap="round"/>
                  <v:path arrowok="t" textboxrect="0,0,139978,251952"/>
                </v:shape>
                <v:shape id="Shape 1146" o:spid="_x0000_s1538" style="position:absolute;left:17635;top:4749;width:277;height:334;visibility:visible;mso-wrap-style:square;v-text-anchor:top" coordsize="27663,33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" path="m26217,r1446,33452l,14556c10555,14087,20258,8682,26217,xe" fillcolor="#7b7859" stroked="f" strokeweight="0">
                  <v:stroke endcap="round"/>
                  <v:path arrowok="t" textboxrect="0,0,27663,33452"/>
                </v:shape>
                <v:shape id="Shape 1147" o:spid="_x0000_s1539" style="position:absolute;left:13444;top:5145;width:1509;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" path="m75500,v41666,,75458,33792,75458,75500c150958,117209,117166,151001,75500,151001,33792,151001,,117209,,75500,,33792,33792,,75500,xe" fillcolor="#7b7859" stroked="f" strokeweight="0">
                  <v:fill opacity="32639f"/>
                  <v:stroke endcap="round"/>
                  <v:path arrowok="t" textboxrect="0,0,150958,151001"/>
                </v:shape>
                <v:shape id="Shape 1150" o:spid="_x0000_s1540" style="position:absolute;left:13444;top:5145;width:1509;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" path="m,75500c,33792,33792,,75500,v41666,,75458,33792,75458,75500c150958,75500,150958,75500,150958,75500v,41709,-33792,75501,-75458,75501c33792,151001,,117209,,75500e" filled="f" strokecolor="#7b7859" strokeweight=".02956mm">
                  <v:stroke endcap="round"/>
                  <v:path arrowok="t" textboxrect="0,0,150958,151001"/>
                </v:shape>
                <v:shape id="Picture 28830" o:spid="_x0000_s1541" type="#_x0000_t75" style="position:absolute;left:13327;top:5027;width:1588;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">
                  <v:imagedata r:id="rId88" o:title=""/>
                </v:shape>
                <v:shape id="Shape 1153" o:spid="_x0000_s1542" style="position:absolute;left:13382;top:5083;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" path="m,75500c,33792,33792,,75458,v41708,,75500,33792,75500,75500c150958,75500,150958,75500,150958,75500v,41709,-33792,75501,-75458,75501c33792,151001,,117209,,75500xe" filled="f" strokecolor="#7b7859" strokeweight=".02956mm">
                  <v:stroke endcap="round"/>
                  <v:path arrowok="t" textboxrect="0,0,150958,151001"/>
                </v:shape>
                <v:shape id="Shape 1154" o:spid="_x0000_s1543" style="position:absolute;left:12018;top:6593;width:2119;height:2544;visibility:visible;mso-wrap-style:square;v-text-anchor:top" coordsize="211989,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" path="m211989,l,254378e" filled="f" strokecolor="#7b7859" strokeweight=".1182mm">
                  <v:stroke endcap="round"/>
                  <v:path arrowok="t" textboxrect="0,0,211989,254378"/>
                </v:shape>
                <v:shape id="Shape 1155" o:spid="_x0000_s1544" style="position:absolute;left:11872;top:8985;width:307;height:326;visibility:visible;mso-wrap-style:square;v-text-anchor:top" coordsize="30685,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" path="m7661,v4213,9661,12768,16768,23024,19152l,32601,7661,xe" fillcolor="#7b7859" stroked="f" strokeweight="0">
                  <v:stroke endcap="round"/>
                  <v:path arrowok="t" textboxrect="0,0,30685,32601"/>
                </v:shape>
                <v:shape id="Shape 1156" o:spid="_x0000_s1545" style="position:absolute;left:17218;top:514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" path="m75500,v41708,,75501,33792,75501,75500c151001,117209,117208,151001,75500,151001,33793,151001,,117209,,75500,,33792,33793,,75500,xe" fillcolor="#7b7859" stroked="f" strokeweight="0">
                  <v:fill opacity="32639f"/>
                  <v:stroke endcap="round"/>
                  <v:path arrowok="t" textboxrect="0,0,151001,151001"/>
                </v:shape>
                <v:shape id="Shape 1159" o:spid="_x0000_s1546" style="position:absolute;left:17218;top:514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" path="m,75500c,33792,33793,,75500,v41708,,75501,33792,75501,75500c151001,75500,151001,75500,151001,75500v,41709,-33793,75501,-75501,75501c33793,151001,,117209,,75500e" filled="f" strokecolor="#7b7859" strokeweight=".02956mm">
                  <v:stroke endcap="round"/>
                  <v:path arrowok="t" textboxrect="0,0,151001,151001"/>
                </v:shape>
                <v:shape id="Picture 28831" o:spid="_x0000_s1547" type="#_x0000_t75" style="position:absolute;left:17105;top:5027;width:1588;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">
                  <v:imagedata r:id="rId89" o:title=""/>
                </v:shape>
                <v:shape id="Shape 1162" o:spid="_x0000_s1548" style="position:absolute;left:17157;top:5083;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" path="m,75500c,33792,33792,,75500,v41708,,75500,33792,75500,75500c151000,75500,151000,75500,151000,75500v,41709,-33792,75501,-75500,75501c33792,151001,,117209,,75500xe" filled="f" strokecolor="#7b7859" strokeweight=".02956mm">
                  <v:stroke endcap="round"/>
                  <v:path arrowok="t" textboxrect="0,0,151000,151001"/>
                </v:shape>
                <v:shape id="Shape 1163" o:spid="_x0000_s1549" style="position:absolute;left:17912;top:6593;width:1638;height:2528;visibility:visible;mso-wrap-style:square;v-text-anchor:top" coordsize="163811,2527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" path="m,l163811,252760e" filled="f" strokecolor="#7b7859" strokeweight=".1182mm">
                  <v:stroke endcap="round"/>
                  <v:path arrowok="t" textboxrect="0,0,163811,252760"/>
                </v:shape>
                <v:shape id="Shape 1164" o:spid="_x0000_s1550" style="position:absolute;left:19385;top:8978;width:289;height:333;visibility:visible;mso-wrap-style:square;v-text-anchor:top" coordsize="28856,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" path="m25153,r3703,33281l,16300c10470,15109,19790,9065,25153,xe" fillcolor="#7b7859" stroked="f" strokeweight="0">
                  <v:stroke endcap="round"/>
                  <v:path arrowok="t" textboxrect="0,0,28856,33281"/>
                </v:shape>
                <v:shape id="Shape 1165" o:spid="_x0000_s1551" style="position:absolute;left:15792;top:6593;width:2120;height:2544;visibility:visible;mso-wrap-style:square;v-text-anchor:top" coordsize="211988,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" path="m211988,l,254378e" filled="f" strokecolor="#7b7859" strokeweight=".1182mm">
                  <v:stroke endcap="round"/>
                  <v:path arrowok="t" textboxrect="0,0,211988,254378"/>
                </v:shape>
                <v:shape id="Shape 1166" o:spid="_x0000_s1552" style="position:absolute;left:15647;top:8985;width:307;height:326;visibility:visible;mso-wrap-style:square;v-text-anchor:top" coordsize="30685,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" path="m7703,v4213,9661,12725,16768,22982,19152l,32601,7703,xe" fillcolor="#7b7859" stroked="f" strokeweight="0">
                  <v:stroke endcap="round"/>
                  <v:path arrowok="t" textboxrect="0,0,30685,32601"/>
                </v:shape>
                <v:shape id="Shape 1167" o:spid="_x0000_s1553" style="position:absolute;left:11179;top:9372;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" path="m75500,v41708,,75500,33792,75500,75500c151000,117209,117208,151001,75500,151001,33792,151001,,117209,,75500,,33792,33792,,75500,xe" fillcolor="#7b7859" stroked="f" strokeweight="0">
                  <v:fill opacity="32639f"/>
                  <v:stroke endcap="round"/>
                  <v:path arrowok="t" textboxrect="0,0,151000,151001"/>
                </v:shape>
                <v:shape id="Shape 1170" o:spid="_x0000_s1554" style="position:absolute;left:11179;top:9372;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" path="m,75500c,33792,33792,,75500,v41708,,75500,33792,75500,75500c151000,75500,151000,75500,151000,75500v,41709,-33792,75501,-75500,75501c33792,151001,,117209,,75500e" filled="f" strokecolor="#7b7859" strokeweight=".02956mm">
                  <v:stroke endcap="round"/>
                  <v:path arrowok="t" textboxrect="0,0,151000,151001"/>
                </v:shape>
                <v:shape id="Picture 28829" o:spid="_x0000_s1555" type="#_x0000_t75" style="position:absolute;left:11073;top:9281;width:1556;height:15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">
                  <v:imagedata r:id="rId90" o:title=""/>
                </v:shape>
                <v:shape id="Shape 1173" o:spid="_x0000_s1556" style="position:absolute;left:11117;top:9311;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" path="m,75500c,33792,33792,,75500,v41709,,75501,33792,75501,75500c151001,75500,151001,75500,151001,75500v,41709,-33792,75501,-75501,75501c33792,151001,,117209,,75500xe" filled="f" strokecolor="#7b7859" strokeweight=".02956mm">
                  <v:stroke endcap="round"/>
                  <v:path arrowok="t" textboxrect="0,0,151001,151001"/>
                </v:shape>
                <v:rect id="Rectangle 1174" o:spid="_x0000_s1557" style="position:absolute;left:4475;top:129;width:294;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BrL8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4HMIf0phBSHnLwAAAP//AwBQSwECLQAUAAYACAAAACEAnK1jM+8AAACIAQAAEwAA&#13;&#10;AAAAAAAAAAAAAAAAAAAAW0NvbnRlbnRfVHlwZXNdLnhtbFBLAQItABQABgAIAAAAIQBR5/GmvwAA&#13;&#10;ABYBAAALAAAAAAAAAAAAAAAAACABAABfcmVscy8ucmVsc1BLAQItABQABgAIAAAAIQBsYGsv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75" o:spid="_x0000_s1558" style="position:absolute;left:4696;top:129;width:308;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n98soAAADj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4HMIf0phBSHnLwAAAP//AwBQSwECLQAUAAYACAAAACEAnK1jM+8AAACIAQAAEwAA&#13;&#10;AAAAAAAAAAAAAAAAAAAAW0NvbnRlbnRfVHlwZXNdLnhtbFBLAQItABQABgAIAAAAIQBR5/GmvwAA&#13;&#10;ABYBAAALAAAAAAAAAAAAAAAAACABAABfcmVscy8ucmVsc1BLAQItABQABgAIAAAAIQDpuf3y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176" o:spid="_x0000_s1559" style="position:absolute;left:4928;top:129;width:42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77" o:spid="_x0000_s1560" style="position:absolute;left:5244;top:129;width:33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178" o:spid="_x0000_s1561" style="position:absolute;left:5492;top:129;width:3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179" o:spid="_x0000_s1562" style="position:absolute;left:5748;top:12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0" o:spid="_x0000_s1563" style="position:absolute;left:5854;top:129;width:31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181" o:spid="_x0000_s1564" style="position:absolute;left:6087;top:12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2" o:spid="_x0000_s1565" style="position:absolute;left:6193;top:129;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sa2c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tMshatSXEHI1QUAAP//AwBQSwECLQAUAAYACAAAACEAnK1jM+8AAACIAQAAEwAA&#13;&#10;AAAAAAAAAAAAAAAAAAAAW0NvbnRlbnRfVHlwZXNdLnhtbFBLAQItABQABgAIAAAAIQBR5/GmvwAA&#13;&#10;ABYBAAALAAAAAAAAAAAAAAAAACABAABfcmVscy8ucmVsc1BLAQItABQABgAIAAAAIQBHCxr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183" o:spid="_x0000_s1566" style="position:absolute;left:6431;top:129;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184" o:spid="_x0000_s1567" style="position:absolute;left:3190;top:3559;width:32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185" o:spid="_x0000_s1568" style="position:absolute;left:3365;top:3394;width:30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186" o:spid="_x0000_s1569" style="position:absolute;left:3528;top:3236;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87" o:spid="_x0000_s1570" style="position:absolute;left:6026;top:3012;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188" o:spid="_x0000_s1571" style="position:absolute;left:6177;top:3284;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89" o:spid="_x0000_s1572" style="position:absolute;left:5974;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TTPskAAADj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FhFCfwVAorCDl7AAAA//8DAFBLAQItABQABgAIAAAAIQCcrWMz7wAAAIgBAAATAAAA&#13;&#10;AAAAAAAAAAAAAAAAAABbQ29udGVudF9UeXBlc10ueG1sUEsBAi0AFAAGAAgAAAAhAFHn8aa/AAAA&#13;&#10;FgEAAAsAAAAAAAAAAAAAAAAAIAEAAF9yZWxzLy5yZWxzUEsBAi0AFAAGAAgAAAAhAOS00z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0" o:spid="_x0000_s1573" style="position:absolute;left:6080;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1" o:spid="_x0000_s1574" style="position:absolute;left:6186;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2" o:spid="_x0000_s1575" style="position:absolute;left:6292;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oVRM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kKRz+FMKKwi5+gUAAP//AwBQSwECLQAUAAYACAAAACEAnK1jM+8AAACIAQAAEwAA&#13;&#10;AAAAAAAAAAAAAAAAAAAAW0NvbnRlbnRfVHlwZXNdLnhtbFBLAQItABQABgAIAAAAIQBR5/GmvwAA&#13;&#10;ABYBAAALAAAAAAAAAAAAAAAAACABAABfcmVscy8ucmVsc1BLAQItABQABgAIAAAAIQAx6hV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3" o:spid="_x0000_s1576" style="position:absolute;left:6398;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ODmc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LQzg5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4" o:spid="_x0000_s1577" style="position:absolute;left:6503;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Xw5MkAAADjAAAADwAAAGRycy9kb3ducmV2LnhtbESPwYrC&#13;&#10;MBCG7wu+Qxhhb2uqiN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Ow18O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5" o:spid="_x0000_s1578" style="position:absolute;left:6609;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xmOckAAADjAAAADwAAAGRycy9kb3ducmV2LnhtbESPwYrC&#13;&#10;MBCG7wu+Qxhhb2uqoN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GnsZj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5" o:spid="_x0000_s1579" style="position:absolute;left:6715;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6" o:spid="_x0000_s1580" style="position:absolute;left:6821;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7" o:spid="_x0000_s1581" style="position:absolute;left:6927;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8" o:spid="_x0000_s1582" style="position:absolute;left:7033;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0" o:spid="_x0000_s1583" style="position:absolute;left:7138;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1" o:spid="_x0000_s1584" style="position:absolute;left:7244;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P0Rs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MZRDHelsIKQ8xsAAAD//wMAUEsBAi0AFAAGAAgAAAAhAJytYzPvAAAAiAEAABMA&#13;&#10;AAAAAAAAAAAAAAAAAAAAAFtDb250ZW50X1R5cGVzXS54bWxQSwECLQAUAAYACAAAACEAUefxpr8A&#13;&#10;AAAWAQAACwAAAAAAAAAAAAAAAAAgAQAAX3JlbHMvLnJlbHNQSwECLQAUAAYACAAAACEAxhP0R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2" o:spid="_x0000_s1585" style="position:absolute;left:7350;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8++8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Uw1UprCDk+gIAAP//AwBQSwECLQAUAAYACAAAACEAnK1jM+8AAACIAQAAEwAA&#13;&#10;AAAAAAAAAAAAAAAAAAAAW0NvbnRlbnRfVHlwZXNdLnhtbFBLAQItABQABgAIAAAAIQBR5/GmvwAA&#13;&#10;ABYBAAALAAAAAAAAAAAAAAAAACABAABfcmVscy8ucmVsc1BLAQItABQABgAIAAAAIQAIfz7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3" o:spid="_x0000_s1586" style="position:absolute;left:7456;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aoJs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jaaoJ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4" o:spid="_x0000_s1587" style="position:absolute;left:7562;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DbW8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1aDbW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5" o:spid="_x0000_s1588" style="position:absolute;left:4678;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lNhs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UHlNh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6" o:spid="_x0000_s1589" style="position:absolute;left:4784;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7" o:spid="_x0000_s1590" style="position:absolute;left:4890;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8" o:spid="_x0000_s1591" style="position:absolute;left:4996;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lhwcoAAADj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CTys1SSEZRe/gIAAP//AwBQSwECLQAUAAYACAAAACEAnK1jM+8AAACIAQAAEwAA&#13;&#10;AAAAAAAAAAAAAAAAAAAAW0NvbnRlbnRfVHlwZXNdLnhtbFBLAQItABQABgAIAAAAIQBR5/GmvwAA&#13;&#10;ABYBAAALAAAAAAAAAAAAAAAAACABAABfcmVscy8ucmVsc1BLAQItABQABgAIAAAAIQAuGWH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9" o:spid="_x0000_s1592" style="position:absolute;left:5102;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0" o:spid="_x0000_s1593" style="position:absolute;left:5207;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1" o:spid="_x0000_s1594" style="position:absolute;left:5313;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2" o:spid="_x0000_s1595" style="position:absolute;left:5419;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3" o:spid="_x0000_s1596" style="position:absolute;left:5525;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nu8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PtHp7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4" o:spid="_x0000_s1597" style="position:absolute;left:5631;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HUxs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KNB1M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5" o:spid="_x0000_s1598" style="position:absolute;left:5737;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hCG8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CaYQh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6" o:spid="_x0000_s1599" style="position:absolute;left:5842;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SIp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vE8gT+lsIKQm18AAAD//wMAUEsBAi0AFAAGAAgAAAAhAJytYzPvAAAAiAEAABMA&#13;&#10;AAAAAAAAAAAAAAAAAAAAAFtDb250ZW50X1R5cGVzXS54bWxQSwECLQAUAAYACAAAACEAUefxpr8A&#13;&#10;AAAWAQAACwAAAAAAAAAAAAAAAAAgAQAAX3JlbHMvLnJlbHNQSwECLQAUAAYACAAAACEA6PSIp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7" o:spid="_x0000_s1600" style="position:absolute;left:5948;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0ee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cDCGf6WwgpCLPwAAAP//AwBQSwECLQAUAAYACAAAACEAnK1jM+8AAACIAQAAEwAA&#13;&#10;AAAAAAAAAAAAAAAAAAAAW0NvbnRlbnRfVHlwZXNdLnhtbFBLAQItABQABgAIAAAAIQBR5/GmvwAA&#13;&#10;ABYBAAALAAAAAAAAAAAAAAAAACABAABfcmVscy8ucmVsc1BLAQItABQABgAIAAAAIQBtLR5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8" o:spid="_x0000_s1601" style="position:absolute;left:6054;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9" o:spid="_x0000_s1602" style="position:absolute;left:6160;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H4gc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ME9S+FMKKwi5+gUAAP//AwBQSwECLQAUAAYACAAAACEAnK1jM+8AAACIAQAAEwAA&#13;&#10;AAAAAAAAAAAAAAAAAAAAW0NvbnRlbnRfVHlwZXNdLnhtbFBLAQItABQABgAIAAAAIQBR5/GmvwAA&#13;&#10;ABYBAAALAAAAAAAAAAAAAAAAACABAABfcmVscy8ucmVsc1BLAQItABQABgAIAAAAIQDdIfi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0" o:spid="_x0000_s1603" style="position:absolute;left:6266;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1" o:spid="_x0000_s1604" style="position:absolute;left:6372;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2" o:spid="_x0000_s1605" style="position:absolute;left:6477;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tQG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cw1UprCDk+gIAAP//AwBQSwECLQAUAAYACAAAACEAnK1jM+8AAACIAQAAEwAA&#13;&#10;AAAAAAAAAAAAAAAAAAAAW0NvbnRlbnRfVHlwZXNdLnhtbFBLAQItABQABgAIAAAAIQBR5/GmvwAA&#13;&#10;ABYBAAALAAAAAAAAAAAAAAAAACABAABfcmVscy8ucmVsc1BLAQItABQABgAIAAAAIQClu1A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3" o:spid="_x0000_s1606" style="position:absolute;left:6583;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LGx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IGLGx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4" o:spid="_x0000_s1607" style="position:absolute;left:6689;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S1u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eGS1u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5" o:spid="_x0000_s1608" style="position:absolute;left:6795;top:530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jZ8sAAADjAAAADwAAAGRycy9kb3ducmV2LnhtbESPwWrC&#13;&#10;QBCG74W+wzIFb3XTQEW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b0jZ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3</w:t>
                        </w:r>
                      </w:p>
                    </w:txbxContent>
                  </v:textbox>
                </v:rect>
                <v:rect id="Rectangle 1226" o:spid="_x0000_s1609" style="position:absolute;left:7032;top:530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Hp2s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IUnmcFMKKwi5/gcAAP//AwBQSwECLQAUAAYACAAAACEAnK1jM+8AAACIAQAAEwAA&#13;&#10;AAAAAAAAAAAAAAAAAAAAW0NvbnRlbnRfVHlwZXNdLnhtbFBLAQItABQABgAIAAAAIQBR5/GmvwAA&#13;&#10;ABYBAAALAAAAAAAAAAAAAAAAACABAABfcmVscy8ucmVsc1BLAQItABQABgAIAAAAIQAz0en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7" o:spid="_x0000_s1610" style="position:absolute;left:384;top:9591;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228" o:spid="_x0000_s1611" style="position:absolute;left:621;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9" o:spid="_x0000_s1612" style="position:absolute;left:858;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0" o:spid="_x0000_s1613" style="position:absolute;left:4831;top:9591;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8D58oAAADjAAAADwAAAGRycy9kb3ducmV2LnhtbESPTWvC&#13;&#10;QBCG74L/YRmhN91oo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CY7wPn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31" o:spid="_x0000_s1614" style="position:absolute;left:5068;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aVO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B02lT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2" o:spid="_x0000_s1615" style="position:absolute;top:5615;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1pfh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01pfh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33" o:spid="_x0000_s1616" style="position:absolute;left:249;top:5615;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PJW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FaDyV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34" o:spid="_x0000_s1617" style="position:absolute;left:512;top:5615;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W6J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DoW6J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35" o:spid="_x0000_s1618" style="position:absolute;left:637;top:5615;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ws+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i1ws+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36" o:spid="_x0000_s1619" style="position:absolute;left:885;top:5615;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DmR8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RTDmR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37" o:spid="_x0000_s1620" style="position:absolute;left:1113;top:5615;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lwms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wOlwm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38" o:spid="_x0000_s1621" style="position:absolute;left:1219;top:5615;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wAvcoAAADjAAAADwAAAGRycy9kb3ducmV2LnhtbESPT2vC&#13;&#10;QBDF74LfYRmhN91ooW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D1PAC9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39" o:spid="_x0000_s1622" style="position:absolute;left:1452;top:5615;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WWY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cOWWY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0" o:spid="_x0000_s1623" style="position:absolute;left:1558;top:5615;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XOgsoAAADjAAAADwAAAGRycy9kb3ducmV2LnhtbESPTWvC&#13;&#10;QBCG74L/YRmhN90op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BYRc6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41" o:spid="_x0000_s1624" style="position:absolute;left:1795;top:5615;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xYX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N2cW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2" o:spid="_x0000_s1625" style="position:absolute;left:2033;top:5615;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S4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E/CS4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3" o:spid="_x0000_s1626" style="position:absolute;left:1328;top:7772;width:32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44" o:spid="_x0000_s1627" style="position:absolute;left:1503;top:7607;width:30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45" o:spid="_x0000_s1628" style="position:absolute;left:1666;top:7449;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46" o:spid="_x0000_s1629" style="position:absolute;left:4097;top:7257;width:14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7" o:spid="_x0000_s1630" style="position:absolute;left:4149;top:7349;width:14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8" o:spid="_x0000_s1631" style="position:absolute;left:4136;top:7556;width:410;height:635;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49" o:spid="_x0000_s1632" style="position:absolute;left:4286;top:7829;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250" o:spid="_x0000_s1633" style="position:absolute;left:13557;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TBH8oAAADjAAAADwAAAGRycy9kb3ducmV2LnhtbESPTWvC&#13;&#10;QBCG74L/YRmhN90otG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AupMEf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1" o:spid="_x0000_s1634" style="position:absolute;left:13662;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1Xws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Kt9V8L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2" o:spid="_x0000_s1635" style="position:absolute;left:13768;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Gdf8sAAADjAAAADwAAAGRycy9kb3ducmV2LnhtbESPwWrC&#13;&#10;QBCG74W+wzIFb3XTQEW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ZRGdf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3" o:spid="_x0000_s1636" style="position:absolute;left:1387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gLo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4MgLo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4" o:spid="_x0000_s1637" style="position:absolute;left:13980;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5438sAAADjAAAADwAAAGRycy9kb3ducmV2LnhtbESPwWrC&#13;&#10;QBCG7wXfYRmht2ajtM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uM543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5" o:spid="_x0000_s1638" style="position:absolute;left:14086;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fuAskAAADjAAAADwAAAGRycy9kb3ducmV2LnhtbESPTYvC&#13;&#10;MBCG7wv7H8IseFvTFRS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D0X7gL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6" o:spid="_x0000_s1639" style="position:absolute;left:14192;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3skv8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83skv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7" o:spid="_x0000_s1640" style="position:absolute;left:14297;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KyYs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dqKy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8" o:spid="_x0000_s1641" style="position:absolute;left:14403;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fCRcoAAADjAAAADwAAAGRycy9kb3ducmV2LnhtbESPT2vC&#13;&#10;QBDF74LfYRmhN90otG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BDd8JF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9" o:spid="_x0000_s1642" style="position:absolute;left:14509;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5UmMsAAADjAAAADwAAAGRycy9kb3ducmV2LnhtbESPwWrC&#13;&#10;QBCG70LfYZmCN91UqJ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xq5Um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60" o:spid="_x0000_s1643" style="position:absolute;left:14730;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1" o:spid="_x0000_s1644" style="position:absolute;left:14959;width:26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g2v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nEyhz+lsIKQm18AAAD//wMAUEsBAi0AFAAGAAgAAAAhAJytYzPvAAAAiAEAABMA&#13;&#10;AAAAAAAAAAAAAAAAAAAAAFtDb250ZW50X1R5cGVzXS54bWxQSwECLQAUAAYACAAAACEAUefxpr8A&#13;&#10;AAAWAQAACwAAAAAAAAAAAAAAAAAgAQAAX3JlbHMvLnJlbHNQSwECLQAUAAYACAAAACEAcFg2v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2" o:spid="_x0000_s1645" style="position:absolute;left:15157;width:26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T8A8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IZkncFMKKwi5/gcAAP//AwBQSwECLQAUAAYACAAAACEAnK1jM+8AAACIAQAAEwAA&#13;&#10;AAAAAAAAAAAAAAAAAAAAW0NvbnRlbnRfVHlwZXNdLnhtbFBLAQItABQABgAIAAAAIQBR5/GmvwAA&#13;&#10;ABYBAAALAAAAAAAAAAAAAAAAACABAABfcmVscy8ucmVsc1BLAQItABQABgAIAAAAIQC+NPw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3" o:spid="_x0000_s1646" style="position:absolute;left:15355;width:30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q3s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O+1q3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4" o:spid="_x0000_s1647" style="position:absolute;left:15583;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Zo8sAAADjAAAADwAAAGRycy9kb3ducmV2LnhtbESPwWrC&#13;&#10;QBCG74W+wzKF3uqmUkS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Y+sZo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5" o:spid="_x0000_s1648" style="position:absolute;left:15847;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KPfs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5jKPf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66" o:spid="_x0000_s1649" style="position:absolute;left:15952;width:39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G</w:t>
                        </w:r>
                      </w:p>
                    </w:txbxContent>
                  </v:textbox>
                </v:rect>
                <v:rect id="Rectangle 1267" o:spid="_x0000_s1650" style="position:absolute;left:16251;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8" o:spid="_x0000_s1651" style="position:absolute;left:16514;width:37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269" o:spid="_x0000_s1652" style="position:absolute;left:16798;width:392;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D</w:t>
                        </w:r>
                      </w:p>
                    </w:txbxContent>
                  </v:textbox>
                </v:rect>
                <v:rect id="Rectangle 1270" o:spid="_x0000_s1653" style="position:absolute;left:17093;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1" o:spid="_x0000_s1654" style="position:absolute;left:1732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k5I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cDyAf6WwgpCLPwAAAP//AwBQSwECLQAUAAYACAAAACEAnK1jM+8AAACIAQAAEwAA&#13;&#10;AAAAAAAAAAAAAAAAAAAAW0NvbnRlbnRfVHlwZXNdLnhtbFBLAQItABQABgAIAAAAIQBR5/GmvwAA&#13;&#10;ABYBAAALAAAAAAAAAAAAAAAAACABAABfcmVscy8ucmVsc1BLAQItABQABgAIAAAAIQAGuTkj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2" o:spid="_x0000_s1655" style="position:absolute;left:17427;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&gt;</w:t>
                        </w:r>
                      </w:p>
                    </w:txbxContent>
                  </v:textbox>
                </v:rect>
                <v:rect id="Rectangle 1273" o:spid="_x0000_s1656" style="position:absolute;left:17660;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xlQ8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TQxlQ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4" o:spid="_x0000_s1657" style="position:absolute;left:17767;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oWPs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FQoWP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275" o:spid="_x0000_s1658" style="position:absolute;left:18004;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OA48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kNOA4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5 </w:t>
                        </w:r>
                      </w:p>
                    </w:txbxContent>
                  </v:textbox>
                </v:rect>
                <v:rect id="Rectangle 1276" o:spid="_x0000_s1659" style="position:absolute;left:14675;top:3556;width:32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Y </w:t>
                        </w:r>
                      </w:p>
                    </w:txbxContent>
                  </v:textbox>
                </v:rect>
                <v:rect id="Rectangle 1277" o:spid="_x0000_s1660" style="position:absolute;left:14850;top:3391;width:30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8" o:spid="_x0000_s1661" style="position:absolute;left:15013;top:3233;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79" o:spid="_x0000_s1662" style="position:absolute;left:17228;top:3149;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80" o:spid="_x0000_s1663" style="position:absolute;left:17379;top:3421;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281" o:spid="_x0000_s1664" style="position:absolute;left:19211;top:5628;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2tdc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mk2hatSXEHI1QUAAP//AwBQSwECLQAUAAYACAAAACEAnK1jM+8AAACIAQAAEwAA&#13;&#10;AAAAAAAAAAAAAAAAAAAAW0NvbnRlbnRfVHlwZXNdLnhtbFBLAQItABQABgAIAAAAIQBR5/GmvwAA&#13;&#10;ABYBAAALAAAAAAAAAAAAAAAAACABAABfcmVscy8ucmVsc1BLAQItABQABgAIAAAAIQDwDa11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82" o:spid="_x0000_s1665" style="position:absolute;left:19460;top:5628;width:35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83" o:spid="_x0000_s1666" style="position:absolute;left:19724;top:5628;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jxFckAAADjAAAADwAAAGRycy9kb3ducmV2LnhtbESPwYrC&#13;&#10;MBCG7wu+QxjB25qqIL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Lu48R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84" o:spid="_x0000_s1667" style="position:absolute;left:19849;top:5628;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76CaMkAAADjAAAADwAAAGRycy9kb3ducmV2LnhtbESPwYrC&#13;&#10;MBCG7wu+QxjB25oqIr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OO+gm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85" o:spid="_x0000_s1668" style="position:absolute;left:20096;top:5628;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cUtckAAADjAAAADwAAAGRycy9kb3ducmV2LnhtbESPwYrC&#13;&#10;MBCG7wu+QxjB25oqKL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GZnFL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86" o:spid="_x0000_s1669" style="position:absolute;left:20325;top:5628;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7" o:spid="_x0000_s1670" style="position:absolute;left:20430;top:5628;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88" o:spid="_x0000_s1671" style="position:absolute;left:20663;top:5628;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9" o:spid="_x0000_s1672" style="position:absolute;left:20770;top:5628;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290" o:spid="_x0000_s1673" style="position:absolute;left:21007;top:5628;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91" o:spid="_x0000_s1674" style="position:absolute;left:21244;top:5628;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yi6M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ME8T+FMKKwi5+gUAAP//AwBQSwECLQAUAAYACAAAACEAnK1jM+8AAACIAQAAEwAA&#13;&#10;AAAAAAAAAAAAAAAAAAAAW0NvbnRlbnRfVHlwZXNdLnhtbFBLAQItABQABgAIAAAAIQBR5/GmvwAA&#13;&#10;ABYBAAALAAAAAAAAAAAAAAAAACABAABfcmVscy8ucmVsc1BLAQItABQABgAIAAAAIQCG7KLo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292" o:spid="_x0000_s1675" style="position:absolute;left:16481;top:7495;width:32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93" o:spid="_x0000_s1676" style="position:absolute;left:16656;top:7330;width:30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94" o:spid="_x0000_s1677" style="position:absolute;left:16819;top:7172;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95" o:spid="_x0000_s1678" style="position:absolute;left:18568;top:7210;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96" o:spid="_x0000_s1679" style="position:absolute;left:18719;top:7481;width:421;height:635;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09" o:spid="_x0000_s1680" style="position:absolute;left:19487;top:9403;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310" o:spid="_x0000_s1681" style="position:absolute;left:19724;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CWv8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d8J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11" o:spid="_x0000_s1682" style="position:absolute;left:15231;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kAYs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WCkA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2</w:t>
                        </w:r>
                      </w:p>
                    </w:txbxContent>
                  </v:textbox>
                </v:rect>
                <v:rect id="Rectangle 1312" o:spid="_x0000_s1683" style="position:absolute;left:15468;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XK38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JZFy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313" o:spid="_x0000_s1684" style="position:absolute;left:10970;top:5678;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5xcAs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I/n8KsUVhBy8wMAAP//AwBQSwECLQAUAAYACAAAACEAnK1jM+8AAACIAQAAEwAA&#13;&#10;AAAAAAAAAAAAAAAAAAAAW0NvbnRlbnRfVHlwZXNdLnhtbFBLAQItABQABgAIAAAAIQBR5/GmvwAA&#13;&#10;ABYBAAALAAAAAAAAAAAAAAAAACABAABfcmVscy8ucmVsc1BLAQItABQABgAIAAAAIQATnFw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14" o:spid="_x0000_s1685" style="position:absolute;left:11191;top:5678;width:30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ovf8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4WAEf0phBSHnLwAAAP//AwBQSwECLQAUAAYACAAAACEAnK1jM+8AAACIAQAAEwAA&#13;&#10;AAAAAAAAAAAAAAAAAAAAW0NvbnRlbnRfVHlwZXNdLnhtbFBLAQItABQABgAIAAAAIQBR5/GmvwAA&#13;&#10;ABYBAAALAAAAAAAAAAAAAAAAACABAABfcmVscy8ucmVsc1BLAQItABQABgAIAAAAIQBLmi9/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15" o:spid="_x0000_s1686" style="position:absolute;left:11423;top:5678;width:42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5os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4WAEf0phBSHnLwAAAP//AwBQSwECLQAUAAYACAAAACEAnK1jM+8AAACIAQAAEwAA&#13;&#10;AAAAAAAAAAAAAAAAAAAAW0NvbnRlbnRfVHlwZXNdLnhtbFBLAQItABQABgAIAAAAIQBR5/GmvwAA&#13;&#10;ABYBAAALAAAAAAAAAAAAAAAAACABAABfcmVscy8ucmVsc1BLAQItABQABgAIAAAAIQDOQ7mi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6" o:spid="_x0000_s1687" style="position:absolute;left:11740;top:5678;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317" o:spid="_x0000_s1688" style="position:absolute;left:11988;top:5678;width:3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blws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cPAJf0phBSHnLwAAAP//AwBQSwECLQAUAAYACAAAACEAnK1jM+8AAACIAQAAEwAA&#13;&#10;AAAAAAAAAAAAAAAAAAAAW0NvbnRlbnRfVHlwZXNdLnhtbFBLAQItABQABgAIAAAAIQBR5/GmvwAA&#13;&#10;ABYBAAALAAAAAAAAAAAAAAAAACABAABfcmVscy8ucmVsc1BLAQItABQABgAIAAAAIQCF9uX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318" o:spid="_x0000_s1689" style="position:absolute;left:12244;top:5678;width:42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V5coAAADj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yUn6WSjKD04gEAAP//AwBQSwECLQAUAAYACAAAACEAnK1jM+8AAACIAQAAEwAA&#13;&#10;AAAAAAAAAAAAAAAAAAAAW0NvbnRlbnRfVHlwZXNdLnhtbFBLAQItABQABgAIAAAAIQBR5/GmvwAA&#13;&#10;ABYBAAALAAAAAAAAAAAAAAAAACABAABfcmVscy8ucmVsc1BLAQItABQABgAIAAAAIQCwI5Xl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9" o:spid="_x0000_s1690" style="position:absolute;left:12560;top:5678;width:40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oDOM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gM+zH8K4UVhJw9AQAA//8DAFBLAQItABQABgAIAAAAIQCcrWMz7wAAAIgBAAATAAAA&#13;&#10;AAAAAAAAAAAAAAAAAABbQ29udGVudF9UeXBlc10ueG1sUEsBAi0AFAAGAAgAAAAhAFHn8aa/AAAA&#13;&#10;FgEAAAsAAAAAAAAAAAAAAAAAIAEAAF9yZWxzLy5yZWxzUEsBAi0AFAAGAAgAAAAhADX6Az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U</w:t>
                        </w:r>
                      </w:p>
                    </w:txbxContent>
                  </v:textbox>
                </v:rect>
                <v:rect id="Rectangle 1320" o:spid="_x0000_s1691" style="position:absolute;left:12866;top:5678;width:30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21" o:spid="_x0000_s1692" style="position:absolute;left:12571;top:7593;width:32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22" o:spid="_x0000_s1693" style="position:absolute;left:12731;top:7415;width:303;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23" o:spid="_x0000_s1694" style="position:absolute;left:12880;top:7243;width:29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shape id="Shape 1324" o:spid="_x0000_s1695" style="position:absolute;left:14137;top:6593;width:784;height:1219;visibility:visible;mso-wrap-style:square;v-text-anchor:top" coordsize="78309,1218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" path="m,l78309,121848e" filled="f" strokecolor="#7b7859" strokeweight=".1182mm">
                  <v:stroke endcap="round"/>
                  <v:path arrowok="t" textboxrect="0,0,78309,121848"/>
                </v:shape>
                <v:shape id="Shape 1325" o:spid="_x0000_s1696" style="position:absolute;left:14755;top:7670;width:288;height:332;visibility:visible;mso-wrap-style:square;v-text-anchor:top" coordsize="28813,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" path="m25238,r3575,33281l,16172c10512,15066,19833,9065,25238,xe" fillcolor="#7b7859" stroked="f" strokeweight="0">
                  <v:stroke endcap="round"/>
                  <v:path arrowok="t" textboxrect="0,0,28813,33281"/>
                </v:shape>
                <v:rect id="Rectangle 1326" o:spid="_x0000_s1697" style="position:absolute;left:14392;top:6635;width:411;height:634;rotation:3538918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27" o:spid="_x0000_s1698" style="position:absolute;left:14571;top:6889;width:421;height:634;rotation:3538918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28" o:spid="_x0000_s1699" style="position:absolute;left:12775;top:12836;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329" o:spid="_x0000_s1700" style="position:absolute;left:13012;top:1283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9iR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FDH9KYQUh0xsAAAD//wMAUEsBAi0AFAAGAAgAAAAhAJytYzPvAAAAiAEAABMA&#13;&#10;AAAAAAAAAAAAAAAAAAAAAFtDb250ZW50X1R5cGVzXS54bWxQSwECLQAUAAYACAAAACEAUefxpr8A&#13;&#10;AAAWAQAACwAAAAAAAAAAAAAAAAAgAQAAX3JlbHMvLnJlbHNQSwECLQAUAAYACAAAACEA7t9iR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330" o:spid="_x0000_s1701" style="position:absolute;left:13249;top:1283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31" o:spid="_x0000_s1702" style="position:absolute;left:13237;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1ug8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J/H8KsUVhBy8wMAAP//AwBQSwECLQAUAAYACAAAACEAnK1jM+8AAACIAQAAEwAA&#13;&#10;AAAAAAAAAAAAAAAAAAAAW0NvbnRlbnRfVHlwZXNdLnhtbFBLAQItABQABgAIAAAAIQBR5/GmvwAA&#13;&#10;ABYBAAALAAAAAAAAAAAAAAAAACABAABfcmVscy8ucmVsc1BLAQItABQABgAIAAAAIQD17W6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2" o:spid="_x0000_s1703" style="position:absolute;left:13343;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GkP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3+/BUymsIOT0AQAA//8DAFBLAQItABQABgAIAAAAIQCcrWMz7wAAAIgBAAATAAAA&#13;&#10;AAAAAAAAAAAAAAAAAABbQ29udGVudF9UeXBlc10ueG1sUEsBAi0AFAAGAAgAAAAhAFHn8aa/AAAA&#13;&#10;FgEAAAsAAAAAAAAAAAAAAAAAIAEAAF9yZWxzLy5yZWxzUEsBAi0AFAAGAAgAAAAhADuBpD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3" o:spid="_x0000_s1704" style="position:absolute;left:13449;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4" o:spid="_x0000_s1705" style="position:absolute;left:13555;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5" o:spid="_x0000_s1706" style="position:absolute;left:13661;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6" o:spid="_x0000_s1707" style="position:absolute;left:13767;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7" o:spid="_x0000_s1708" style="position:absolute;left:13872;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8" o:spid="_x0000_s1709" style="position:absolute;left:13978;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9" o:spid="_x0000_s1710" style="position:absolute;left:14084;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0" o:spid="_x0000_s1711" style="position:absolute;left:14190;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1" o:spid="_x0000_s1712" style="position:absolute;left:14296;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ej5s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4WgAf0phBSHnLwAAAP//AwBQSwECLQAUAAYACAAAACEAnK1jM+8AAACIAQAAEwAA&#13;&#10;AAAAAAAAAAAAAAAAAAAAW0NvbnRlbnRfVHlwZXNdLnhtbFBLAQItABQABgAIAAAAIQBR5/GmvwAA&#13;&#10;ABYBAAALAAAAAAAAAAAAAAAAACABAABfcmVscy8ucmVsc1BLAQItABQABgAIAAAAIQA1R6P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2" o:spid="_x0000_s1713" style="position:absolute;left:14402;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pW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PLFH6VwgpCLu8AAAD//wMAUEsBAi0AFAAGAAgAAAAhAJytYzPvAAAAiAEAABMA&#13;&#10;AAAAAAAAAAAAAAAAAAAAAFtDb250ZW50X1R5cGVzXS54bWxQSwECLQAUAAYACAAAACEAUefxpr8A&#13;&#10;AAAWAQAACwAAAAAAAAAAAAAAAAAgAQAAX3JlbHMvLnJlbHNQSwECLQAUAAYACAAAACEA+ytpW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3" o:spid="_x0000_s1714" style="position:absolute;left:14507;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4" o:spid="_x0000_s1715" style="position:absolute;left:14613;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5" o:spid="_x0000_s1716" style="position:absolute;left:14719;top:8134;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6</w:t>
                        </w:r>
                      </w:p>
                    </w:txbxContent>
                  </v:textbox>
                </v:rect>
                <v:rect id="Rectangle 1346" o:spid="_x0000_s1717" style="position:absolute;left:14957;top:8134;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47" o:spid="_x0000_s1718" style="position:absolute;left:12615;top:9866;width:28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F</w:t>
                        </w:r>
                      </w:p>
                    </w:txbxContent>
                  </v:textbox>
                </v:rect>
                <v:rect id="Rectangle 1348" o:spid="_x0000_s1719" style="position:absolute;left:12830;top:9866;width:37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349" o:spid="_x0000_s1720" style="position:absolute;left:13113;top:9866;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Sgv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fJHBXCisIuf4FAAD//wMAUEsBAi0AFAAGAAgAAAAhAJytYzPvAAAAiAEAABMA&#13;&#10;AAAAAAAAAAAAAAAAAAAAAFtDb250ZW50X1R5cGVzXS54bWxQSwECLQAUAAYACAAAACEAUefxpr8A&#13;&#10;AAAWAQAACwAAAAAAAAAAAAAAAAAgAQAAX3JlbHMvLnJlbHNQSwECLQAUAAYACAAAACEAWJSgv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0" o:spid="_x0000_s1721" style="position:absolute;left:13335;top:9866;width:30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51" o:spid="_x0000_s1722" style="position:absolute;left:13566;top:9866;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ase8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4WgAf0phBSHnLwAAAP//AwBQSwECLQAUAAYACAAAACEAnK1jM+8AAACIAQAAEwAA&#13;&#10;AAAAAAAAAAAAAAAAAAAAW0NvbnRlbnRfVHlwZXNdLnhtbFBLAQItABQABgAIAAAAIQBR5/GmvwAA&#13;&#10;ABYBAAALAAAAAAAAAAAAAAAAACABAABfcmVscy8ucmVsc1BLAQItABQABgAIAAAAIQBDpqx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2" o:spid="_x0000_s1723" style="position:absolute;left:13788;top:9866;width:39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pmx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PLFH6VwgpCLu8AAAD//wMAUEsBAi0AFAAGAAgAAAAhAJytYzPvAAAAiAEAABMA&#13;&#10;AAAAAAAAAAAAAAAAAAAAAFtDb250ZW50X1R5cGVzXS54bWxQSwECLQAUAAYACAAAACEAUefxpr8A&#13;&#10;AAAWAQAACwAAAAAAAAAAAAAAAAAgAQAAX3JlbHMvLnJlbHNQSwECLQAUAAYACAAAACEAjcpmx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H</w:t>
                        </w:r>
                      </w:p>
                    </w:txbxContent>
                  </v:textbox>
                </v:rect>
                <v:rect id="Rectangle 1353" o:spid="_x0000_s1724" style="position:absolute;left:14083;top:9866;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354" o:spid="_x0000_s1725" style="position:absolute;left:14208;top:9866;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shape id="Shape 1355" o:spid="_x0000_s1726" style="position:absolute;left:10408;top:10821;width:1464;height:1739;visibility:visible;mso-wrap-style:square;v-text-anchor:top" coordsize="146447,1738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" path="m146447,l,173898e" filled="f" strokecolor="#7b7859" strokeweight=".1182mm">
                  <v:stroke endcap="round"/>
                  <v:path arrowok="t" textboxrect="0,0,146447,173898"/>
                </v:shape>
                <v:shape id="Shape 1356" o:spid="_x0000_s1727" style="position:absolute;left:10262;top:12408;width:307;height:326;visibility:visible;mso-wrap-style:square;v-text-anchor:top" coordsize="30771,325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" path="m7874,v4170,9678,12639,16832,22897,19296l,32566,7874,xe" fillcolor="#7b7859" stroked="f" strokeweight="0">
                  <v:stroke endcap="round"/>
                  <v:path arrowok="t" textboxrect="0,0,30771,32566"/>
                </v:shape>
                <v:shape id="Shape 1357" o:spid="_x0000_s1728" style="position:absolute;left:11872;top:10821;width:994;height:1716;visibility:visible;mso-wrap-style:square;v-text-anchor:top" coordsize="99376,1716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" path="m,l99376,171617e" filled="f" strokecolor="#7b7859" strokeweight=".1182mm">
                  <v:stroke endcap="round"/>
                  <v:path arrowok="t" textboxrect="0,0,99376,171617"/>
                </v:shape>
                <v:shape id="Shape 1358" o:spid="_x0000_s1729" style="position:absolute;left:12700;top:12399;width:280;height:335;visibility:visible;mso-wrap-style:square;v-text-anchor:top" coordsize="28004,33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" path="m25919,r2085,33435l,15011c10512,14368,20131,8805,25919,xe" fillcolor="#7b7859" stroked="f" strokeweight="0">
                  <v:stroke endcap="round"/>
                  <v:path arrowok="t" textboxrect="0,0,28004,33435"/>
                </v:shape>
                <v:rect id="Rectangle 1359" o:spid="_x0000_s1730" style="position:absolute;left:10647;top:11591;width:32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60" o:spid="_x0000_s1731" style="position:absolute;left:10807;top:11413;width:303;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61" o:spid="_x0000_s1732" style="position:absolute;left:10956;top:11241;width:29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62" o:spid="_x0000_s1733" style="position:absolute;left:12305;top:11303;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63" o:spid="_x0000_s1734" style="position:absolute;left:12456;top:11575;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64" o:spid="_x0000_s1735" style="position:absolute;left:9500;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5" o:spid="_x0000_s1736" style="position:absolute;left:9606;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6" o:spid="_x0000_s1737" style="position:absolute;left:9712;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7" o:spid="_x0000_s1738" style="position:absolute;left:9818;top:12806;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8" o:spid="_x0000_s1739" style="position:absolute;left:9924;top:12806;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369" o:spid="_x0000_s1740" style="position:absolute;left:10161;top:1280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DOXc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Mo3hqRRWEHL5AAAA//8DAFBLAQItABQABgAIAAAAIQCcrWMz7wAAAIgBAAATAAAA&#13;&#10;AAAAAAAAAAAAAAAAAABbQ29udGVudF9UeXBlc10ueG1sUEsBAi0AFAAGAAgAAAAhAFHn8aa/AAAA&#13;&#10;FgEAAAsAAAAAAAAAAAAAAAAAIAEAAF9yZWxzLy5yZWxzUEsBAi0AFAAGAAgAAAAhAPVQzl3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shape id="Shape 1370" o:spid="_x0000_s1741" style="position:absolute;left:8650;top:5740;width:192;height:192;visibility:visible;mso-wrap-style:square;v-text-anchor:top" coordsize="19194,19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" path="m9618,v5320,43,9576,4341,9534,9618c19152,14938,14810,19194,9533,19152,4256,19152,,14853,,9533,43,4256,4341,,9618,xe" fillcolor="black" stroked="f" strokeweight="0">
                  <v:stroke endcap="round"/>
                  <v:path arrowok="t" textboxrect="0,0,19194,19194"/>
                </v:shape>
                <v:shape id="Shape 1371" o:spid="_x0000_s1742" style="position:absolute;left:8277;top:5738;width:192;height:192;visibility:visible;mso-wrap-style:square;v-text-anchor:top" coordsize="19194,19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" path="m9661,42v5278,,9533,4299,9533,9619c19152,14938,14853,19194,9576,19152,4299,19152,,14853,43,9533,43,4256,4383,,9661,42xe" fillcolor="black" stroked="f" strokeweight="0">
                  <v:stroke endcap="round"/>
                  <v:path arrowok="t" textboxrect="0,0,19194,19194"/>
                </v:shape>
                <v:shape id="Shape 1372" o:spid="_x0000_s1743" style="position:absolute;left:9363;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" path="m9576,v5277,,9576,4298,9576,9576c19152,14896,14853,19152,9576,19152,4299,19152,,14896,,9576,,4298,4299,,9576,xe" fillcolor="black" stroked="f" strokeweight="0">
                  <v:stroke endcap="round"/>
                  <v:path arrowok="t" textboxrect="0,0,19152,19152"/>
                </v:shape>
                <v:shape id="Shape 1373" o:spid="_x0000_s1744" style="position:absolute;left:9001;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" path="m9576,v5277,,9576,4298,9576,9576c19152,14896,14853,19152,9576,19152,4256,19152,,14896,,9576,,4298,4256,,9576,xe" fillcolor="black" stroked="f" strokeweight="0">
                  <v:stroke endcap="round"/>
                  <v:path arrowok="t" textboxrect="0,0,19152,19152"/>
                </v:shape>
                <v:shape id="Shape 1374" o:spid="_x0000_s1745" style="position:absolute;left:9990;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" path="m9576,v5277,,9576,4298,9576,9576c19152,14896,14853,19152,9576,19152,4299,19152,,14896,,9576,,4298,4299,,9576,xe" fillcolor="black" stroked="f" strokeweight="0">
                  <v:stroke endcap="round"/>
                  <v:path arrowok="t" textboxrect="0,0,19152,19152"/>
                </v:shape>
                <v:shape id="Shape 1375" o:spid="_x0000_s1746" style="position:absolute;left:9701;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" path="m9576,v5277,,9576,4298,9576,9576c19152,14896,14853,19152,9576,19152,4256,19152,,14896,,9576,,4298,4256,,9576,xe" fillcolor="black" stroked="f" strokeweight="0">
                  <v:stroke endcap="round"/>
                  <v:path arrowok="t" textboxrect="0,0,19152,19152"/>
                </v:shape>
                <w10:wrap type="square" anchory="page"/>
              </v:group>
            </w:pict>
          </mc:Fallback>
        </mc:AlternateContent>
      </w:r>
    </w:p>
    <w:p w:rsidR="00871A4C" w:rsidRPr="000935FB" w:rsidRDefault="00871A4C" w:rsidP="00871A4C">
      <w:pPr>
        <w:rPr>
          <w:rFonts w:ascii="Bodoni MT Black" w:hAnsi="Bodoni MT Black"/>
          <w:sz w:val="32"/>
          <w:szCs w:val="32"/>
          <w:u w:val="single"/>
        </w:rPr>
      </w:pPr>
      <w:r w:rsidRPr="000935FB">
        <w:rPr>
          <w:rFonts w:ascii="Bodoni MT Black" w:hAnsi="Bodoni MT Black"/>
          <w:sz w:val="32"/>
          <w:szCs w:val="32"/>
          <w:u w:val="single"/>
        </w:rPr>
        <w:t>Result and Discussion</w:t>
      </w:r>
    </w:p>
    <w:p w:rsidR="006B6908" w:rsidRDefault="00871A4C" w:rsidP="006B6908">
      <w:pPr>
        <w:rPr>
          <w:rStyle w:val="Strong"/>
        </w:rPr>
      </w:pPr>
      <w:r w:rsidRPr="00871A4C">
        <w:rPr>
          <w:rStyle w:val="Strong"/>
        </w:rPr>
        <w:t xml:space="preserve"> In this section, we evaluate the proposed model using RMSE evaluation method. After calculating RMSE for single classifiers and SG, we applied analysis of variances (ANOVA) test. It is generalized version of t-test to determine whether there are any statistically significant differences between the means of two or more unrelated groups. We use ANOVA test to show that predictions of the </w:t>
      </w:r>
      <w:r>
        <w:rPr>
          <w:rStyle w:val="Strong"/>
        </w:rPr>
        <w:t>models are statistically differ</w:t>
      </w:r>
      <w:r w:rsidRPr="00871A4C">
        <w:rPr>
          <w:rStyle w:val="Strong"/>
        </w:rPr>
        <w:t xml:space="preserve">ent. The training set </w:t>
      </w:r>
      <w:r>
        <w:rPr>
          <w:rStyle w:val="Strong"/>
        </w:rPr>
        <w:t>is divided randomly into 20 dif</w:t>
      </w:r>
      <w:r w:rsidRPr="00871A4C">
        <w:rPr>
          <w:rStyle w:val="Strong"/>
        </w:rPr>
        <w:t>ferent subsets, so that no subset contains the whole training set. Using each of the different subsets and the validation set, t</w:t>
      </w:r>
      <w:r>
        <w:rPr>
          <w:rStyle w:val="Strong"/>
        </w:rPr>
        <w:t>he SG model is trained and eval</w:t>
      </w:r>
      <w:r w:rsidRPr="00871A4C">
        <w:rPr>
          <w:rStyle w:val="Strong"/>
        </w:rPr>
        <w:t>uated on the test set. In the first level of the SG model, various combinations of the four</w:t>
      </w:r>
      <w:r w:rsidR="006B6908">
        <w:rPr>
          <w:rStyle w:val="Strong"/>
        </w:rPr>
        <w:t xml:space="preserve"> algorithms are used. </w:t>
      </w:r>
    </w:p>
    <w:p w:rsidR="00FB5061" w:rsidRDefault="00FB5061" w:rsidP="006B6908">
      <w:pPr>
        <w:rPr>
          <w:rStyle w:val="Strong"/>
        </w:rPr>
      </w:pPr>
      <w:r>
        <w:rPr>
          <w:rStyle w:val="Strong"/>
        </w:rPr>
        <w:t xml:space="preserve">                  </w:t>
      </w:r>
    </w:p>
    <w:p w:rsidR="006B6908" w:rsidRPr="006B6908" w:rsidRDefault="006B6908" w:rsidP="006B6908">
      <w:pPr>
        <w:rPr>
          <w:b/>
          <w:bCs/>
        </w:rPr>
      </w:pPr>
    </w:p>
    <w:p w:rsidR="006B6908" w:rsidRPr="006B6908" w:rsidRDefault="006B6908" w:rsidP="00FB5061">
      <w:pPr>
        <w:tabs>
          <w:tab w:val="left" w:pos="3270"/>
        </w:tabs>
      </w:pPr>
      <w:r>
        <w:tab/>
      </w:r>
      <w:r w:rsidR="00FB5061">
        <w:rPr>
          <w:noProof/>
        </w:rPr>
        <w:drawing>
          <wp:inline distT="0" distB="0" distL="0" distR="0" wp14:anchorId="47262941" wp14:editId="1E098718">
            <wp:extent cx="2701925" cy="1711325"/>
            <wp:effectExtent l="0" t="0" r="0" b="0"/>
            <wp:docPr id="29691" name="Picture 29691"/>
            <wp:cNvGraphicFramePr/>
            <a:graphic xmlns:a="http://schemas.openxmlformats.org/drawingml/2006/main">
              <a:graphicData uri="http://schemas.openxmlformats.org/drawingml/2006/picture">
                <pic:pic xmlns:pic="http://schemas.openxmlformats.org/drawingml/2006/picture">
                  <pic:nvPicPr>
                    <pic:cNvPr id="29691" name="Picture 29691"/>
                    <pic:cNvPicPr/>
                  </pic:nvPicPr>
                  <pic:blipFill>
                    <a:blip r:embed="rId91"/>
                    <a:stretch>
                      <a:fillRect/>
                    </a:stretch>
                  </pic:blipFill>
                  <pic:spPr>
                    <a:xfrm>
                      <a:off x="0" y="0"/>
                      <a:ext cx="2701925" cy="1711325"/>
                    </a:xfrm>
                    <a:prstGeom prst="rect">
                      <a:avLst/>
                    </a:prstGeom>
                  </pic:spPr>
                </pic:pic>
              </a:graphicData>
            </a:graphic>
          </wp:inline>
        </w:drawing>
      </w:r>
    </w:p>
    <w:p w:rsidR="00FB5061" w:rsidRDefault="00FB5061" w:rsidP="00FB5061">
      <w:pPr>
        <w:spacing w:line="246" w:lineRule="auto"/>
        <w:ind w:left="10"/>
        <w:jc w:val="center"/>
      </w:pPr>
      <w:r>
        <w:rPr>
          <w:sz w:val="18"/>
        </w:rPr>
        <w:t xml:space="preserve">                     Figure : Stacking Process.</w:t>
      </w:r>
    </w:p>
    <w:p w:rsidR="006B6908" w:rsidRPr="000935FB" w:rsidRDefault="006B6908" w:rsidP="006B6908">
      <w:pP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6908" w:rsidRPr="000935FB" w:rsidRDefault="006B6908" w:rsidP="006B6908">
      <w:pPr>
        <w:rPr>
          <w:u w:val="single"/>
        </w:rPr>
      </w:pPr>
    </w:p>
    <w:p w:rsidR="000935FB" w:rsidRPr="000935FB" w:rsidRDefault="000935FB" w:rsidP="006B6908">
      <w:pPr>
        <w:rPr>
          <w:rFonts w:ascii="Arial Black" w:hAnsi="Arial Black"/>
          <w:sz w:val="36"/>
          <w:szCs w:val="36"/>
          <w:u w:val="double"/>
        </w:rPr>
      </w:pPr>
      <w:r w:rsidRPr="000935FB">
        <w:rPr>
          <w:rFonts w:ascii="Arial Black" w:hAnsi="Arial Black"/>
          <w:sz w:val="36"/>
          <w:szCs w:val="36"/>
          <w:u w:val="double"/>
        </w:rPr>
        <w:t>Conclusion :</w:t>
      </w:r>
    </w:p>
    <w:p w:rsidR="006B6908" w:rsidRPr="006B6908" w:rsidRDefault="000935FB" w:rsidP="006B6908">
      <w:r>
        <w:t xml:space="preserve">    </w:t>
      </w:r>
      <w:r>
        <w:tab/>
      </w:r>
      <w:r>
        <w:tab/>
      </w:r>
      <w:r w:rsidRPr="000935FB">
        <w:rPr>
          <w:rStyle w:val="Strong"/>
        </w:rPr>
        <w:t>Sales forecasting plays a vital role in the business sector in every field. With the help of the sales forecasts, sales revenue analysis will help to get the details needed to estimate both the revenue and the income. Different types of Machine Learning techniques such as Support Vector Regression, Gradient Boosting Regression, Simple Linear Regression, and Random Forest Regression have been evaluated on food sales data to find the critical factors that influence sales to provide a solution for forecasting sales. After performing metrics such as accuracy, mean absolute error, and max error, the Random Forest Regression is found to be the appropriate algorithm according to the collected data and thus fulfilling the aim of this thesis</w:t>
      </w:r>
      <w:r>
        <w:t>.</w:t>
      </w:r>
    </w:p>
    <w:p w:rsidR="006B6908" w:rsidRPr="006B6908" w:rsidRDefault="006B6908" w:rsidP="006B6908"/>
    <w:p w:rsidR="006B6908" w:rsidRPr="006B6908" w:rsidRDefault="006B6908" w:rsidP="006B6908"/>
    <w:p w:rsidR="006B6908" w:rsidRPr="006B6908" w:rsidRDefault="006B6908" w:rsidP="006B6908"/>
    <w:p w:rsidR="006B6908" w:rsidRDefault="006B6908" w:rsidP="006B6908"/>
    <w:p w:rsidR="00520992" w:rsidRPr="006B6908" w:rsidRDefault="006B6908" w:rsidP="006B6908">
      <w:pPr>
        <w:tabs>
          <w:tab w:val="left" w:pos="1080"/>
        </w:tabs>
      </w:pPr>
      <w:r>
        <w:tab/>
      </w:r>
    </w:p>
    <w:sectPr w:rsidR="00520992" w:rsidRPr="006B69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1541" w:rsidRDefault="00131541" w:rsidP="001175C0">
      <w:r>
        <w:separator/>
      </w:r>
    </w:p>
  </w:endnote>
  <w:endnote w:type="continuationSeparator" w:id="0">
    <w:p w:rsidR="00131541" w:rsidRDefault="00131541" w:rsidP="0011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1541" w:rsidRDefault="00131541" w:rsidP="001175C0">
      <w:r>
        <w:separator/>
      </w:r>
    </w:p>
  </w:footnote>
  <w:footnote w:type="continuationSeparator" w:id="0">
    <w:p w:rsidR="00131541" w:rsidRDefault="00131541" w:rsidP="00117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E7F4A39"/>
    <w:multiLevelType w:val="hybridMultilevel"/>
    <w:tmpl w:val="757A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FA06F0"/>
    <w:multiLevelType w:val="hybridMultilevel"/>
    <w:tmpl w:val="240A188E"/>
    <w:lvl w:ilvl="0" w:tplc="661A489E">
      <w:numFmt w:val="bullet"/>
      <w:lvlText w:val="•"/>
      <w:lvlJc w:val="left"/>
      <w:pPr>
        <w:ind w:left="765" w:hanging="360"/>
      </w:pPr>
      <w:rPr>
        <w:rFonts w:ascii="Calibri" w:eastAsiaTheme="minorHAnsi" w:hAnsi="Calibri" w:cs="Calibri"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EF0330B"/>
    <w:multiLevelType w:val="hybridMultilevel"/>
    <w:tmpl w:val="BAB65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1F48FD"/>
    <w:multiLevelType w:val="hybridMultilevel"/>
    <w:tmpl w:val="8F30C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941830"/>
    <w:multiLevelType w:val="multilevel"/>
    <w:tmpl w:val="51EADF1A"/>
    <w:lvl w:ilvl="0">
      <w:start w:val="1"/>
      <w:numFmt w:val="decimal"/>
      <w:lvlText w:val="%1"/>
      <w:lvlJc w:val="left"/>
      <w:pPr>
        <w:ind w:left="495" w:hanging="495"/>
      </w:pPr>
      <w:rPr>
        <w:rFonts w:hint="default"/>
      </w:rPr>
    </w:lvl>
    <w:lvl w:ilvl="1">
      <w:start w:val="1"/>
      <w:numFmt w:val="decimal"/>
      <w:lvlText w:val="%1.%2"/>
      <w:lvlJc w:val="left"/>
      <w:pPr>
        <w:ind w:left="517" w:hanging="495"/>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CB97CF7"/>
    <w:multiLevelType w:val="hybridMultilevel"/>
    <w:tmpl w:val="DD7430E8"/>
    <w:lvl w:ilvl="0" w:tplc="661A489E">
      <w:numFmt w:val="bullet"/>
      <w:lvlText w:val="•"/>
      <w:lvlJc w:val="left"/>
      <w:pPr>
        <w:ind w:left="643" w:hanging="360"/>
      </w:pPr>
      <w:rPr>
        <w:rFonts w:ascii="Calibri" w:eastAsiaTheme="minorHAnsi" w:hAnsi="Calibri" w:cs="Calibri"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BD14EE"/>
    <w:multiLevelType w:val="hybridMultilevel"/>
    <w:tmpl w:val="5F664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88452435">
    <w:abstractNumId w:val="24"/>
  </w:num>
  <w:num w:numId="2" w16cid:durableId="555043491">
    <w:abstractNumId w:val="12"/>
  </w:num>
  <w:num w:numId="3" w16cid:durableId="924343491">
    <w:abstractNumId w:val="10"/>
  </w:num>
  <w:num w:numId="4" w16cid:durableId="755127609">
    <w:abstractNumId w:val="27"/>
  </w:num>
  <w:num w:numId="5" w16cid:durableId="133062698">
    <w:abstractNumId w:val="15"/>
  </w:num>
  <w:num w:numId="6" w16cid:durableId="2027442773">
    <w:abstractNumId w:val="18"/>
  </w:num>
  <w:num w:numId="7" w16cid:durableId="321544253">
    <w:abstractNumId w:val="21"/>
  </w:num>
  <w:num w:numId="8" w16cid:durableId="758793464">
    <w:abstractNumId w:val="9"/>
  </w:num>
  <w:num w:numId="9" w16cid:durableId="730421799">
    <w:abstractNumId w:val="7"/>
  </w:num>
  <w:num w:numId="10" w16cid:durableId="39667729">
    <w:abstractNumId w:val="6"/>
  </w:num>
  <w:num w:numId="11" w16cid:durableId="380398212">
    <w:abstractNumId w:val="5"/>
  </w:num>
  <w:num w:numId="12" w16cid:durableId="1539463725">
    <w:abstractNumId w:val="4"/>
  </w:num>
  <w:num w:numId="13" w16cid:durableId="105000803">
    <w:abstractNumId w:val="8"/>
  </w:num>
  <w:num w:numId="14" w16cid:durableId="1589734419">
    <w:abstractNumId w:val="3"/>
  </w:num>
  <w:num w:numId="15" w16cid:durableId="2084595088">
    <w:abstractNumId w:val="2"/>
  </w:num>
  <w:num w:numId="16" w16cid:durableId="1287855086">
    <w:abstractNumId w:val="1"/>
  </w:num>
  <w:num w:numId="17" w16cid:durableId="2092727586">
    <w:abstractNumId w:val="0"/>
  </w:num>
  <w:num w:numId="18" w16cid:durableId="1740860767">
    <w:abstractNumId w:val="16"/>
  </w:num>
  <w:num w:numId="19" w16cid:durableId="2129272984">
    <w:abstractNumId w:val="17"/>
  </w:num>
  <w:num w:numId="20" w16cid:durableId="983394545">
    <w:abstractNumId w:val="26"/>
  </w:num>
  <w:num w:numId="21" w16cid:durableId="1892112839">
    <w:abstractNumId w:val="20"/>
  </w:num>
  <w:num w:numId="22" w16cid:durableId="1086413903">
    <w:abstractNumId w:val="11"/>
  </w:num>
  <w:num w:numId="23" w16cid:durableId="638387236">
    <w:abstractNumId w:val="29"/>
  </w:num>
  <w:num w:numId="24" w16cid:durableId="1093739818">
    <w:abstractNumId w:val="13"/>
  </w:num>
  <w:num w:numId="25" w16cid:durableId="1351297645">
    <w:abstractNumId w:val="28"/>
  </w:num>
  <w:num w:numId="26" w16cid:durableId="860049457">
    <w:abstractNumId w:val="22"/>
  </w:num>
  <w:num w:numId="27" w16cid:durableId="1779181618">
    <w:abstractNumId w:val="14"/>
  </w:num>
  <w:num w:numId="28" w16cid:durableId="2102796578">
    <w:abstractNumId w:val="19"/>
  </w:num>
  <w:num w:numId="29" w16cid:durableId="1748919622">
    <w:abstractNumId w:val="25"/>
  </w:num>
  <w:num w:numId="30" w16cid:durableId="787237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C0"/>
    <w:rsid w:val="00013A76"/>
    <w:rsid w:val="000935FB"/>
    <w:rsid w:val="000968F3"/>
    <w:rsid w:val="001175C0"/>
    <w:rsid w:val="00131541"/>
    <w:rsid w:val="00152E60"/>
    <w:rsid w:val="001837A1"/>
    <w:rsid w:val="002A5C7D"/>
    <w:rsid w:val="003863E1"/>
    <w:rsid w:val="003A4DCB"/>
    <w:rsid w:val="003F5064"/>
    <w:rsid w:val="00443528"/>
    <w:rsid w:val="0047502D"/>
    <w:rsid w:val="00497B10"/>
    <w:rsid w:val="004A305D"/>
    <w:rsid w:val="00520992"/>
    <w:rsid w:val="00580249"/>
    <w:rsid w:val="005A40FE"/>
    <w:rsid w:val="005C20D6"/>
    <w:rsid w:val="005D3492"/>
    <w:rsid w:val="006338EB"/>
    <w:rsid w:val="00635666"/>
    <w:rsid w:val="00645252"/>
    <w:rsid w:val="006B6470"/>
    <w:rsid w:val="006B6908"/>
    <w:rsid w:val="006D3D74"/>
    <w:rsid w:val="006F2B07"/>
    <w:rsid w:val="00772514"/>
    <w:rsid w:val="007910A0"/>
    <w:rsid w:val="007B6C4D"/>
    <w:rsid w:val="00820489"/>
    <w:rsid w:val="0083569A"/>
    <w:rsid w:val="00871A4C"/>
    <w:rsid w:val="00930FCC"/>
    <w:rsid w:val="009928D0"/>
    <w:rsid w:val="009A5762"/>
    <w:rsid w:val="00A9204E"/>
    <w:rsid w:val="00AD1DDC"/>
    <w:rsid w:val="00AE25A1"/>
    <w:rsid w:val="00BE3B40"/>
    <w:rsid w:val="00CB09B6"/>
    <w:rsid w:val="00CF1F7C"/>
    <w:rsid w:val="00D633B6"/>
    <w:rsid w:val="00DD43A9"/>
    <w:rsid w:val="00E72148"/>
    <w:rsid w:val="00E85221"/>
    <w:rsid w:val="00E93204"/>
    <w:rsid w:val="00E96BE1"/>
    <w:rsid w:val="00F17028"/>
    <w:rsid w:val="00F27E8B"/>
    <w:rsid w:val="00F63437"/>
    <w:rsid w:val="00F91DB4"/>
    <w:rsid w:val="00FB5061"/>
    <w:rsid w:val="00FC6BD9"/>
    <w:rsid w:val="00FD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DB85B"/>
  <w15:chartTrackingRefBased/>
  <w15:docId w15:val="{2FD9FEBC-B833-4432-A215-4F614C29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1175C0"/>
    <w:pPr>
      <w:ind w:left="720"/>
      <w:contextualSpacing/>
    </w:pPr>
  </w:style>
  <w:style w:type="paragraph" w:styleId="NoSpacing">
    <w:name w:val="No Spacing"/>
    <w:uiPriority w:val="1"/>
    <w:qFormat/>
    <w:rsid w:val="00497B10"/>
  </w:style>
  <w:style w:type="table" w:customStyle="1" w:styleId="TableGrid">
    <w:name w:val="TableGrid"/>
    <w:rsid w:val="00FB5061"/>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image" Target="media/image29.jpeg" /><Relationship Id="rId21" Type="http://schemas.openxmlformats.org/officeDocument/2006/relationships/image" Target="media/image11.png" /><Relationship Id="rId34" Type="http://schemas.openxmlformats.org/officeDocument/2006/relationships/image" Target="media/image24.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image" Target="media/image45.png" /><Relationship Id="rId63" Type="http://schemas.openxmlformats.org/officeDocument/2006/relationships/image" Target="media/image53.png" /><Relationship Id="rId68" Type="http://schemas.openxmlformats.org/officeDocument/2006/relationships/image" Target="media/image58.png" /><Relationship Id="rId76" Type="http://schemas.openxmlformats.org/officeDocument/2006/relationships/image" Target="media/image66.png" /><Relationship Id="rId84" Type="http://schemas.openxmlformats.org/officeDocument/2006/relationships/image" Target="media/image74.png" /><Relationship Id="rId89" Type="http://schemas.openxmlformats.org/officeDocument/2006/relationships/image" Target="media/image79.png" /><Relationship Id="rId7" Type="http://schemas.openxmlformats.org/officeDocument/2006/relationships/settings" Target="settings.xml" /><Relationship Id="rId71" Type="http://schemas.openxmlformats.org/officeDocument/2006/relationships/image" Target="media/image61.png" /><Relationship Id="rId92"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6.png" /><Relationship Id="rId29" Type="http://schemas.openxmlformats.org/officeDocument/2006/relationships/image" Target="media/image19.png"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8" Type="http://schemas.openxmlformats.org/officeDocument/2006/relationships/image" Target="media/image48.png" /><Relationship Id="rId66" Type="http://schemas.openxmlformats.org/officeDocument/2006/relationships/image" Target="media/image56.png" /><Relationship Id="rId74" Type="http://schemas.openxmlformats.org/officeDocument/2006/relationships/image" Target="media/image64.png" /><Relationship Id="rId79" Type="http://schemas.openxmlformats.org/officeDocument/2006/relationships/image" Target="media/image69.png" /><Relationship Id="rId87" Type="http://schemas.openxmlformats.org/officeDocument/2006/relationships/image" Target="media/image77.png" /><Relationship Id="rId5" Type="http://schemas.openxmlformats.org/officeDocument/2006/relationships/numbering" Target="numbering.xml" /><Relationship Id="rId61" Type="http://schemas.openxmlformats.org/officeDocument/2006/relationships/image" Target="media/image51.png" /><Relationship Id="rId82" Type="http://schemas.openxmlformats.org/officeDocument/2006/relationships/image" Target="media/image72.png" /><Relationship Id="rId90" Type="http://schemas.openxmlformats.org/officeDocument/2006/relationships/image" Target="media/image80.png" /><Relationship Id="rId19" Type="http://schemas.openxmlformats.org/officeDocument/2006/relationships/image" Target="media/image9.png"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png" /><Relationship Id="rId48" Type="http://schemas.openxmlformats.org/officeDocument/2006/relationships/image" Target="media/image38.png" /><Relationship Id="rId56" Type="http://schemas.openxmlformats.org/officeDocument/2006/relationships/image" Target="media/image46.png" /><Relationship Id="rId64" Type="http://schemas.openxmlformats.org/officeDocument/2006/relationships/image" Target="media/image54.png" /><Relationship Id="rId69" Type="http://schemas.openxmlformats.org/officeDocument/2006/relationships/image" Target="media/image59.png" /><Relationship Id="rId77" Type="http://schemas.openxmlformats.org/officeDocument/2006/relationships/image" Target="media/image67.png" /><Relationship Id="rId8" Type="http://schemas.openxmlformats.org/officeDocument/2006/relationships/webSettings" Target="webSettings.xml" /><Relationship Id="rId51" Type="http://schemas.openxmlformats.org/officeDocument/2006/relationships/image" Target="media/image41.png" /><Relationship Id="rId72" Type="http://schemas.openxmlformats.org/officeDocument/2006/relationships/image" Target="media/image62.png" /><Relationship Id="rId80" Type="http://schemas.openxmlformats.org/officeDocument/2006/relationships/image" Target="media/image70.png" /><Relationship Id="rId85" Type="http://schemas.openxmlformats.org/officeDocument/2006/relationships/image" Target="media/image75.png" /><Relationship Id="rId93" Type="http://schemas.openxmlformats.org/officeDocument/2006/relationships/theme" Target="theme/theme1.xml" /><Relationship Id="rId3" Type="http://schemas.openxmlformats.org/officeDocument/2006/relationships/customXml" Target="../customXml/item3.xml" /><Relationship Id="rId12" Type="http://schemas.openxmlformats.org/officeDocument/2006/relationships/image" Target="media/image2.jp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image" Target="media/image36.png" /><Relationship Id="rId59" Type="http://schemas.openxmlformats.org/officeDocument/2006/relationships/image" Target="media/image49.png" /><Relationship Id="rId67" Type="http://schemas.openxmlformats.org/officeDocument/2006/relationships/image" Target="media/image57.png" /><Relationship Id="rId20" Type="http://schemas.openxmlformats.org/officeDocument/2006/relationships/image" Target="media/image10.png" /><Relationship Id="rId41" Type="http://schemas.openxmlformats.org/officeDocument/2006/relationships/image" Target="media/image31.png" /><Relationship Id="rId54" Type="http://schemas.openxmlformats.org/officeDocument/2006/relationships/image" Target="media/image44.png" /><Relationship Id="rId62" Type="http://schemas.openxmlformats.org/officeDocument/2006/relationships/image" Target="media/image52.png" /><Relationship Id="rId70" Type="http://schemas.openxmlformats.org/officeDocument/2006/relationships/image" Target="media/image60.png" /><Relationship Id="rId75" Type="http://schemas.openxmlformats.org/officeDocument/2006/relationships/image" Target="media/image65.png" /><Relationship Id="rId83" Type="http://schemas.openxmlformats.org/officeDocument/2006/relationships/image" Target="media/image73.png" /><Relationship Id="rId88" Type="http://schemas.openxmlformats.org/officeDocument/2006/relationships/image" Target="media/image78.png" /><Relationship Id="rId91" Type="http://schemas.openxmlformats.org/officeDocument/2006/relationships/image" Target="media/image81.png"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png" /><Relationship Id="rId57" Type="http://schemas.openxmlformats.org/officeDocument/2006/relationships/image" Target="media/image47.png" /><Relationship Id="rId10" Type="http://schemas.openxmlformats.org/officeDocument/2006/relationships/endnotes" Target="endnotes.xml"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 Id="rId60" Type="http://schemas.openxmlformats.org/officeDocument/2006/relationships/image" Target="media/image50.png" /><Relationship Id="rId65" Type="http://schemas.openxmlformats.org/officeDocument/2006/relationships/image" Target="media/image55.png" /><Relationship Id="rId73" Type="http://schemas.openxmlformats.org/officeDocument/2006/relationships/image" Target="media/image63.png" /><Relationship Id="rId78" Type="http://schemas.openxmlformats.org/officeDocument/2006/relationships/image" Target="media/image68.png" /><Relationship Id="rId81" Type="http://schemas.openxmlformats.org/officeDocument/2006/relationships/image" Target="media/image71.png" /><Relationship Id="rId86" Type="http://schemas.openxmlformats.org/officeDocument/2006/relationships/image" Target="media/image76.png" /><Relationship Id="rId4" Type="http://schemas.openxmlformats.org/officeDocument/2006/relationships/customXml" Target="../customXml/item4.xml" /><Relationship Id="rId9" Type="http://schemas.openxmlformats.org/officeDocument/2006/relationships/footnotes" Target="footnotes.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iya\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4.xml><?xml version="1.0" encoding="utf-8"?>
<ds:datastoreItem xmlns:ds="http://schemas.openxmlformats.org/officeDocument/2006/customXml" ds:itemID="{307859DE-F3A1-45E1-816C-6EEDDE028B3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0</TotalTime>
  <Pages>1</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shafiqmd.h571@gmail.com</cp:lastModifiedBy>
  <cp:revision>2</cp:revision>
  <dcterms:created xsi:type="dcterms:W3CDTF">2023-10-19T06:48:00Z</dcterms:created>
  <dcterms:modified xsi:type="dcterms:W3CDTF">2023-10-19T06:48:00Z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